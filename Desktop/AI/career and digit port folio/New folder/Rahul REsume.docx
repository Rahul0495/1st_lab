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8668EBE" w14:textId="6D771FF8" w:rsidR="00380A4C" w:rsidRDefault="007A1140">
      <w:pPr>
        <w:pStyle w:val="divdocumentdivname"/>
        <w:pBdr>
          <w:bottom w:val="single" w:sz="8" w:space="16" w:color="000000"/>
        </w:pBdr>
        <w:spacing w:line="800" w:lineRule="atLeast"/>
        <w:jc w:val="center"/>
        <w:rPr>
          <w:rFonts w:ascii="Palatino Linotype" w:eastAsia="Palatino Linotype" w:hAnsi="Palatino Linotype" w:cs="Palatino Linotype"/>
          <w:b/>
          <w:bCs/>
          <w:smallCaps/>
          <w:sz w:val="48"/>
          <w:szCs w:val="48"/>
        </w:rPr>
      </w:pPr>
      <w:r>
        <w:rPr>
          <w:rStyle w:val="span"/>
          <w:rFonts w:ascii="Palatino Linotype" w:eastAsia="Palatino Linotype" w:hAnsi="Palatino Linotype" w:cs="Palatino Linotype"/>
          <w:b/>
          <w:bCs/>
          <w:smallCaps/>
          <w:sz w:val="48"/>
          <w:szCs w:val="48"/>
        </w:rPr>
        <w:t>Rahul Angalakuditi</w:t>
      </w:r>
    </w:p>
    <w:p w14:paraId="417F0DA7" w14:textId="77777777" w:rsidR="00380A4C" w:rsidRDefault="007E4658">
      <w:pPr>
        <w:pStyle w:val="divdocumentdivlowerborder"/>
        <w:spacing w:before="40"/>
        <w:rPr>
          <w:rFonts w:ascii="Palatino Linotype" w:eastAsia="Palatino Linotype" w:hAnsi="Palatino Linotype" w:cs="Palatino Linotype"/>
        </w:rPr>
      </w:pPr>
      <w:r>
        <w:rPr>
          <w:rFonts w:ascii="Palatino Linotype" w:eastAsia="Palatino Linotype" w:hAnsi="Palatino Linotype" w:cs="Palatino Linotype"/>
        </w:rPr>
        <w:t> </w:t>
      </w:r>
    </w:p>
    <w:p w14:paraId="423B9875" w14:textId="77777777" w:rsidR="00380A4C" w:rsidRDefault="007E4658">
      <w:pPr>
        <w:pStyle w:val="div"/>
        <w:spacing w:line="0" w:lineRule="atLeast"/>
        <w:rPr>
          <w:rFonts w:ascii="Palatino Linotype" w:eastAsia="Palatino Linotype" w:hAnsi="Palatino Linotype" w:cs="Palatino Linotype"/>
          <w:sz w:val="0"/>
          <w:szCs w:val="0"/>
        </w:rPr>
      </w:pPr>
      <w:r>
        <w:rPr>
          <w:rFonts w:ascii="Palatino Linotype" w:eastAsia="Palatino Linotype" w:hAnsi="Palatino Linotype" w:cs="Palatino Linotype"/>
          <w:sz w:val="0"/>
          <w:szCs w:val="0"/>
        </w:rPr>
        <w:t> </w:t>
      </w:r>
    </w:p>
    <w:p w14:paraId="0354A3B7" w14:textId="251F8014" w:rsidR="00380A4C" w:rsidRDefault="00A47901">
      <w:pPr>
        <w:pStyle w:val="divaddress"/>
        <w:pBdr>
          <w:bottom w:val="none" w:sz="0" w:space="6" w:color="auto"/>
        </w:pBdr>
        <w:spacing w:before="200"/>
        <w:rPr>
          <w:rFonts w:ascii="Palatino Linotype" w:eastAsia="Palatino Linotype" w:hAnsi="Palatino Linotype" w:cs="Palatino Linotype"/>
        </w:rPr>
      </w:pPr>
      <w:r>
        <w:rPr>
          <w:rFonts w:ascii="Palatino Linotype" w:eastAsia="Palatino Linotype" w:hAnsi="Palatino Linotype" w:cs="Palatino Linotype"/>
          <w:noProof/>
          <w:sz w:val="24"/>
          <w:szCs w:val="24"/>
        </w:rPr>
        <w:drawing>
          <wp:inline distT="0" distB="0" distL="0" distR="0" wp14:anchorId="4FB4DF7B" wp14:editId="21F5CA41">
            <wp:extent cx="247650" cy="247650"/>
            <wp:effectExtent l="0" t="0" r="0" b="0"/>
            <wp:docPr id="4" name="Graphic 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ker.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rot="10800000" flipV="1">
                      <a:off x="0" y="0"/>
                      <a:ext cx="247650" cy="247650"/>
                    </a:xfrm>
                    <a:prstGeom prst="rect">
                      <a:avLst/>
                    </a:prstGeom>
                  </pic:spPr>
                </pic:pic>
              </a:graphicData>
            </a:graphic>
          </wp:inline>
        </w:drawing>
      </w:r>
      <w:r w:rsidR="00D31496" w:rsidRPr="00D31496">
        <w:rPr>
          <w:rStyle w:val="span"/>
          <w:rFonts w:ascii="Palatino Linotype" w:eastAsia="Palatino Linotype" w:hAnsi="Palatino Linotype" w:cs="Palatino Linotype"/>
        </w:rPr>
        <w:t>Toronto</w:t>
      </w:r>
      <w:r w:rsidR="007E4658" w:rsidRPr="00D31496">
        <w:rPr>
          <w:rStyle w:val="span"/>
          <w:rFonts w:ascii="Palatino Linotype" w:eastAsia="Palatino Linotype" w:hAnsi="Palatino Linotype" w:cs="Palatino Linotype"/>
        </w:rPr>
        <w:t>, ON</w:t>
      </w:r>
      <w:r w:rsidR="007E4658" w:rsidRPr="00D31496">
        <w:rPr>
          <w:rStyle w:val="divaddressli"/>
          <w:rFonts w:ascii="Palatino Linotype" w:eastAsia="Palatino Linotype" w:hAnsi="Palatino Linotype" w:cs="Palatino Linotype"/>
          <w:sz w:val="24"/>
          <w:szCs w:val="24"/>
        </w:rPr>
        <w:t xml:space="preserve"> </w:t>
      </w:r>
      <w:r w:rsidR="007E4658" w:rsidRPr="00D31496">
        <w:rPr>
          <w:rStyle w:val="span"/>
          <w:rFonts w:ascii="Palatino Linotype" w:eastAsia="Palatino Linotype" w:hAnsi="Palatino Linotype" w:cs="Palatino Linotype"/>
        </w:rPr>
        <w:t> </w:t>
      </w:r>
      <w:r w:rsidR="007E4658" w:rsidRPr="00D31496">
        <w:rPr>
          <w:rStyle w:val="divaddressli"/>
          <w:rFonts w:ascii="Palatino Linotype" w:eastAsia="Palatino Linotype" w:hAnsi="Palatino Linotype" w:cs="Palatino Linotype"/>
          <w:sz w:val="24"/>
          <w:szCs w:val="24"/>
        </w:rPr>
        <w:t xml:space="preserve"> •</w:t>
      </w:r>
      <w:r w:rsidR="007E4658" w:rsidRPr="00D31496">
        <w:rPr>
          <w:rFonts w:ascii="Palatino Linotype" w:eastAsia="Palatino Linotype" w:hAnsi="Palatino Linotype" w:cs="Palatino Linotype"/>
          <w:sz w:val="24"/>
          <w:szCs w:val="24"/>
        </w:rPr>
        <w:t xml:space="preserve"> </w:t>
      </w:r>
      <w:r w:rsidR="00D31496" w:rsidRPr="00D31496">
        <w:rPr>
          <w:rFonts w:ascii="Palatino Linotype" w:eastAsia="Palatino Linotype" w:hAnsi="Palatino Linotype" w:cs="Palatino Linotype"/>
          <w:noProof/>
          <w:sz w:val="24"/>
          <w:szCs w:val="24"/>
        </w:rPr>
        <w:drawing>
          <wp:inline distT="0" distB="0" distL="0" distR="0" wp14:anchorId="59517820" wp14:editId="6B5A938D">
            <wp:extent cx="225425" cy="210723"/>
            <wp:effectExtent l="0" t="0" r="0" b="0"/>
            <wp:docPr id="1" name="Graphic 1"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akerphone.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rot="16200000" flipV="1">
                      <a:off x="0" y="0"/>
                      <a:ext cx="230583" cy="215544"/>
                    </a:xfrm>
                    <a:prstGeom prst="rect">
                      <a:avLst/>
                    </a:prstGeom>
                  </pic:spPr>
                </pic:pic>
              </a:graphicData>
            </a:graphic>
          </wp:inline>
        </w:drawing>
      </w:r>
      <w:r w:rsidR="00D31496" w:rsidRPr="00D31496">
        <w:rPr>
          <w:rFonts w:ascii="Palatino Linotype" w:eastAsia="Palatino Linotype" w:hAnsi="Palatino Linotype" w:cs="Palatino Linotype"/>
          <w:sz w:val="24"/>
          <w:szCs w:val="24"/>
        </w:rPr>
        <w:t xml:space="preserve"> </w:t>
      </w:r>
      <w:r w:rsidR="007E4658" w:rsidRPr="00D31496">
        <w:rPr>
          <w:rStyle w:val="span"/>
          <w:rFonts w:ascii="Palatino Linotype" w:eastAsia="Palatino Linotype" w:hAnsi="Palatino Linotype" w:cs="Palatino Linotype"/>
        </w:rPr>
        <w:t>1-647-</w:t>
      </w:r>
      <w:r w:rsidR="007A1140">
        <w:rPr>
          <w:rStyle w:val="span"/>
          <w:rFonts w:ascii="Palatino Linotype" w:eastAsia="Palatino Linotype" w:hAnsi="Palatino Linotype" w:cs="Palatino Linotype"/>
        </w:rPr>
        <w:t>407-0495</w:t>
      </w:r>
      <w:r w:rsidR="007E4658" w:rsidRPr="00D31496">
        <w:rPr>
          <w:rStyle w:val="divaddressli"/>
          <w:rFonts w:ascii="Palatino Linotype" w:eastAsia="Palatino Linotype" w:hAnsi="Palatino Linotype" w:cs="Palatino Linotype"/>
          <w:sz w:val="24"/>
          <w:szCs w:val="24"/>
        </w:rPr>
        <w:t>•</w:t>
      </w:r>
      <w:r w:rsidR="007E4658" w:rsidRPr="00D31496">
        <w:rPr>
          <w:rFonts w:ascii="Palatino Linotype" w:eastAsia="Palatino Linotype" w:hAnsi="Palatino Linotype" w:cs="Palatino Linotype"/>
          <w:sz w:val="24"/>
          <w:szCs w:val="24"/>
        </w:rPr>
        <w:t xml:space="preserve"> </w:t>
      </w:r>
      <w:r w:rsidR="00D31496" w:rsidRPr="00D31496">
        <w:rPr>
          <w:rFonts w:ascii="Palatino Linotype" w:eastAsia="Palatino Linotype" w:hAnsi="Palatino Linotype" w:cs="Palatino Linotype"/>
          <w:noProof/>
          <w:sz w:val="24"/>
          <w:szCs w:val="24"/>
        </w:rPr>
        <w:drawing>
          <wp:inline distT="0" distB="0" distL="0" distR="0" wp14:anchorId="4763F317" wp14:editId="2B174DC5">
            <wp:extent cx="215900" cy="215900"/>
            <wp:effectExtent l="0" t="0" r="0" b="0"/>
            <wp:docPr id="3" name="Graphic 3"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velope.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V="1">
                      <a:off x="0" y="0"/>
                      <a:ext cx="215900" cy="215900"/>
                    </a:xfrm>
                    <a:prstGeom prst="rect">
                      <a:avLst/>
                    </a:prstGeom>
                  </pic:spPr>
                </pic:pic>
              </a:graphicData>
            </a:graphic>
          </wp:inline>
        </w:drawing>
      </w:r>
      <w:r w:rsidR="00D31496" w:rsidRPr="00D31496">
        <w:rPr>
          <w:rFonts w:ascii="Palatino Linotype" w:eastAsia="Palatino Linotype" w:hAnsi="Palatino Linotype" w:cs="Palatino Linotype"/>
          <w:sz w:val="24"/>
          <w:szCs w:val="24"/>
        </w:rPr>
        <w:t xml:space="preserve"> </w:t>
      </w:r>
      <w:r w:rsidR="007A1140">
        <w:rPr>
          <w:rStyle w:val="span"/>
          <w:rFonts w:ascii="Palatino Linotype" w:eastAsia="Palatino Linotype" w:hAnsi="Palatino Linotype" w:cs="Palatino Linotype"/>
        </w:rPr>
        <w:t>rahul.angalakuditi97@gmail.com</w:t>
      </w:r>
      <w:r w:rsidR="007E4658">
        <w:rPr>
          <w:rFonts w:ascii="Palatino Linotype" w:eastAsia="Palatino Linotype" w:hAnsi="Palatino Linotype" w:cs="Palatino Linotype"/>
        </w:rPr>
        <w:t xml:space="preserve"> </w:t>
      </w:r>
    </w:p>
    <w:p w14:paraId="188EABA0" w14:textId="77777777" w:rsidR="00A459CC" w:rsidRDefault="00A459CC" w:rsidP="00A459CC">
      <w:pPr>
        <w:pStyle w:val="divdocumentdivsectiontitle"/>
        <w:spacing w:before="240" w:after="200"/>
        <w:rPr>
          <w:rFonts w:ascii="Palatino Linotype" w:eastAsia="Palatino Linotype" w:hAnsi="Palatino Linotype" w:cs="Palatino Linotype"/>
          <w:b/>
          <w:bCs/>
        </w:rPr>
      </w:pPr>
      <w:r>
        <w:rPr>
          <w:rFonts w:ascii="Palatino Linotype" w:eastAsia="Palatino Linotype" w:hAnsi="Palatino Linotype" w:cs="Palatino Linotype"/>
          <w:b/>
          <w:bCs/>
        </w:rPr>
        <w:t>PROFESSIONAL SUMMARY</w:t>
      </w:r>
    </w:p>
    <w:p w14:paraId="213E684E" w14:textId="41CFEB92" w:rsidR="00380A4C" w:rsidRDefault="007E4658">
      <w:pPr>
        <w:pStyle w:val="p"/>
        <w:spacing w:line="400" w:lineRule="atLeast"/>
        <w:rPr>
          <w:rFonts w:ascii="Palatino Linotype" w:eastAsia="Palatino Linotype" w:hAnsi="Palatino Linotype" w:cs="Palatino Linotype"/>
        </w:rPr>
      </w:pPr>
      <w:r>
        <w:rPr>
          <w:rFonts w:ascii="Palatino Linotype" w:eastAsia="Palatino Linotype" w:hAnsi="Palatino Linotype" w:cs="Palatino Linotype"/>
        </w:rPr>
        <w:t xml:space="preserve">Data Scientist with strong math </w:t>
      </w:r>
      <w:r w:rsidR="007A1140">
        <w:rPr>
          <w:rFonts w:ascii="Palatino Linotype" w:eastAsia="Palatino Linotype" w:hAnsi="Palatino Linotype" w:cs="Palatino Linotype"/>
        </w:rPr>
        <w:t>background. P</w:t>
      </w:r>
      <w:r>
        <w:rPr>
          <w:rFonts w:ascii="Palatino Linotype" w:eastAsia="Palatino Linotype" w:hAnsi="Palatino Linotype" w:cs="Palatino Linotype"/>
        </w:rPr>
        <w:t>rocessing the data and building the best model using machine learning algorithms. Experienced at creating data regression models, using predictive data modeling, and analyzing data mining algorithms to deliver insights and implement action-oriented solutions to complex business problems. Flexible to work as team with adaptability, commitment, responsibility and superior in written and oral communication with excellent project management skills. Seeking an opportunity to leverage my diverse skills in data mining and analysis into the open data analyst or data scientist position at your company to improve corporate performance.</w:t>
      </w:r>
    </w:p>
    <w:p w14:paraId="72343FAA" w14:textId="30F749BB" w:rsidR="00380A4C" w:rsidRDefault="00A459CC">
      <w:pPr>
        <w:pStyle w:val="divdocumentdivsectiontitle"/>
        <w:spacing w:before="240" w:after="200"/>
        <w:rPr>
          <w:rFonts w:ascii="Palatino Linotype" w:eastAsia="Palatino Linotype" w:hAnsi="Palatino Linotype" w:cs="Palatino Linotype"/>
          <w:b/>
          <w:bCs/>
        </w:rPr>
      </w:pPr>
      <w:r>
        <w:rPr>
          <w:rFonts w:ascii="Palatino Linotype" w:eastAsia="Palatino Linotype" w:hAnsi="Palatino Linotype" w:cs="Palatino Linotype"/>
          <w:b/>
          <w:bCs/>
        </w:rPr>
        <w:t>TECHNICAL SKILLS</w:t>
      </w:r>
    </w:p>
    <w:tbl>
      <w:tblPr>
        <w:tblStyle w:val="divdocumenttable"/>
        <w:tblW w:w="0" w:type="auto"/>
        <w:tblInd w:w="5" w:type="dxa"/>
        <w:tblLayout w:type="fixed"/>
        <w:tblCellMar>
          <w:left w:w="0" w:type="dxa"/>
          <w:right w:w="0" w:type="dxa"/>
        </w:tblCellMar>
        <w:tblLook w:val="05E0" w:firstRow="1" w:lastRow="1" w:firstColumn="1" w:lastColumn="1" w:noHBand="0" w:noVBand="1"/>
      </w:tblPr>
      <w:tblGrid>
        <w:gridCol w:w="5518"/>
        <w:gridCol w:w="5518"/>
      </w:tblGrid>
      <w:tr w:rsidR="00380A4C" w14:paraId="136D419E" w14:textId="77777777">
        <w:tc>
          <w:tcPr>
            <w:tcW w:w="5518" w:type="dxa"/>
            <w:tcMar>
              <w:top w:w="5" w:type="dxa"/>
              <w:left w:w="5" w:type="dxa"/>
              <w:bottom w:w="5" w:type="dxa"/>
              <w:right w:w="5" w:type="dxa"/>
            </w:tcMar>
            <w:hideMark/>
          </w:tcPr>
          <w:p w14:paraId="597B59F6" w14:textId="77777777" w:rsidR="00380A4C" w:rsidRDefault="007E4658">
            <w:pPr>
              <w:pStyle w:val="ulli"/>
              <w:numPr>
                <w:ilvl w:val="0"/>
                <w:numId w:val="1"/>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Data extraction</w:t>
            </w:r>
          </w:p>
          <w:p w14:paraId="6C372049" w14:textId="77777777" w:rsidR="00380A4C" w:rsidRDefault="007E4658">
            <w:pPr>
              <w:pStyle w:val="ulli"/>
              <w:numPr>
                <w:ilvl w:val="0"/>
                <w:numId w:val="1"/>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Pre-processing the data (Exploratory data analysis)</w:t>
            </w:r>
          </w:p>
          <w:p w14:paraId="19DE7C45" w14:textId="77777777" w:rsidR="00380A4C" w:rsidRDefault="007E4658">
            <w:pPr>
              <w:pStyle w:val="ulli"/>
              <w:numPr>
                <w:ilvl w:val="0"/>
                <w:numId w:val="1"/>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Statistics - Various hypothesis testing, estimation, probability theory, time-series analysis, statistical modeling</w:t>
            </w:r>
          </w:p>
          <w:p w14:paraId="07521E57" w14:textId="77777777" w:rsidR="00380A4C" w:rsidRDefault="007E4658">
            <w:pPr>
              <w:pStyle w:val="ulli"/>
              <w:numPr>
                <w:ilvl w:val="0"/>
                <w:numId w:val="1"/>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Machine Learning - Algorithms for Regression (Linear, Logistic), Classification (Decision Trees, Random forest, XGBoost, SVM, Naïve Bayes, k-NN), PCA, Clustering (k-means, Hierarchical, DBSCAN), Recommendation systems, Association rules</w:t>
            </w:r>
          </w:p>
          <w:p w14:paraId="053CE3A5" w14:textId="2C2D1DC6" w:rsidR="00380A4C" w:rsidRDefault="007E4658">
            <w:pPr>
              <w:pStyle w:val="ulli"/>
              <w:numPr>
                <w:ilvl w:val="0"/>
                <w:numId w:val="1"/>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Python - ML Algorithms, using packages like NumPy, Pandas, SciPy, Scikit-Learn</w:t>
            </w:r>
            <w:r w:rsidR="00D4742B">
              <w:rPr>
                <w:rFonts w:ascii="Palatino Linotype" w:eastAsia="Palatino Linotype" w:hAnsi="Palatino Linotype" w:cs="Palatino Linotype"/>
              </w:rPr>
              <w:t>,</w:t>
            </w:r>
            <w:r>
              <w:rPr>
                <w:rFonts w:ascii="Palatino Linotype" w:eastAsia="Palatino Linotype" w:hAnsi="Palatino Linotype" w:cs="Palatino Linotype"/>
              </w:rPr>
              <w:t xml:space="preserve"> Matplotlib, Seaborn</w:t>
            </w:r>
          </w:p>
        </w:tc>
        <w:tc>
          <w:tcPr>
            <w:tcW w:w="5518" w:type="dxa"/>
            <w:tcBorders>
              <w:left w:val="single" w:sz="8" w:space="0" w:color="FEFDFD"/>
            </w:tcBorders>
            <w:tcMar>
              <w:top w:w="5" w:type="dxa"/>
              <w:left w:w="10" w:type="dxa"/>
              <w:bottom w:w="5" w:type="dxa"/>
              <w:right w:w="5" w:type="dxa"/>
            </w:tcMar>
            <w:hideMark/>
          </w:tcPr>
          <w:p w14:paraId="71A5016C" w14:textId="61EEED44" w:rsidR="00380A4C" w:rsidRDefault="007E4658">
            <w:pPr>
              <w:pStyle w:val="ulli"/>
              <w:numPr>
                <w:ilvl w:val="0"/>
                <w:numId w:val="2"/>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Visualizations in Excel sheet</w:t>
            </w:r>
          </w:p>
          <w:p w14:paraId="261128B7" w14:textId="024A22C7" w:rsidR="00003A35" w:rsidRDefault="00003A35">
            <w:pPr>
              <w:pStyle w:val="ulli"/>
              <w:numPr>
                <w:ilvl w:val="0"/>
                <w:numId w:val="2"/>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Visualization in Tableau</w:t>
            </w:r>
          </w:p>
          <w:p w14:paraId="13198C2A" w14:textId="608D1CB9" w:rsidR="00380A4C" w:rsidRDefault="007E4658">
            <w:pPr>
              <w:pStyle w:val="ulli"/>
              <w:numPr>
                <w:ilvl w:val="0"/>
                <w:numId w:val="2"/>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JAVA</w:t>
            </w:r>
            <w:r w:rsidR="003008F0">
              <w:rPr>
                <w:rFonts w:ascii="Palatino Linotype" w:eastAsia="Palatino Linotype" w:hAnsi="Palatino Linotype" w:cs="Palatino Linotype"/>
              </w:rPr>
              <w:t xml:space="preserve"> </w:t>
            </w:r>
            <w:r w:rsidR="00421AB0">
              <w:rPr>
                <w:rFonts w:ascii="Palatino Linotype" w:eastAsia="Palatino Linotype" w:hAnsi="Palatino Linotype" w:cs="Palatino Linotype"/>
              </w:rPr>
              <w:t>(</w:t>
            </w:r>
            <w:r w:rsidR="003008F0">
              <w:rPr>
                <w:rFonts w:ascii="Palatino Linotype" w:eastAsia="Palatino Linotype" w:hAnsi="Palatino Linotype" w:cs="Palatino Linotype"/>
              </w:rPr>
              <w:t>OOPS concept</w:t>
            </w:r>
            <w:r w:rsidR="00421AB0">
              <w:rPr>
                <w:rFonts w:ascii="Palatino Linotype" w:eastAsia="Palatino Linotype" w:hAnsi="Palatino Linotype" w:cs="Palatino Linotype"/>
              </w:rPr>
              <w:t>)</w:t>
            </w:r>
            <w:r w:rsidR="00003A35">
              <w:rPr>
                <w:rFonts w:ascii="Palatino Linotype" w:eastAsia="Palatino Linotype" w:hAnsi="Palatino Linotype" w:cs="Palatino Linotype"/>
              </w:rPr>
              <w:t>, C, C++</w:t>
            </w:r>
          </w:p>
          <w:p w14:paraId="7A7C3DE8" w14:textId="77777777" w:rsidR="00380A4C" w:rsidRDefault="007E4658">
            <w:pPr>
              <w:pStyle w:val="ulli"/>
              <w:numPr>
                <w:ilvl w:val="0"/>
                <w:numId w:val="2"/>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SQL: Experience with the SQL scripts</w:t>
            </w:r>
          </w:p>
          <w:p w14:paraId="66E42FF3" w14:textId="77777777" w:rsidR="004015A7" w:rsidRDefault="004015A7">
            <w:pPr>
              <w:pStyle w:val="ulli"/>
              <w:numPr>
                <w:ilvl w:val="0"/>
                <w:numId w:val="2"/>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 xml:space="preserve">Strong mathematical skills in statistics, </w:t>
            </w:r>
            <w:r w:rsidR="00FE6522">
              <w:rPr>
                <w:rFonts w:ascii="Palatino Linotype" w:eastAsia="Palatino Linotype" w:hAnsi="Palatino Linotype" w:cs="Palatino Linotype"/>
              </w:rPr>
              <w:t>algebra</w:t>
            </w:r>
            <w:r>
              <w:rPr>
                <w:rFonts w:ascii="Palatino Linotype" w:eastAsia="Palatino Linotype" w:hAnsi="Palatino Linotype" w:cs="Palatino Linotype"/>
              </w:rPr>
              <w:t xml:space="preserve"> </w:t>
            </w:r>
            <w:r w:rsidR="00FE6522">
              <w:rPr>
                <w:rFonts w:ascii="Palatino Linotype" w:eastAsia="Palatino Linotype" w:hAnsi="Palatino Linotype" w:cs="Palatino Linotype"/>
              </w:rPr>
              <w:t>etc.</w:t>
            </w:r>
          </w:p>
          <w:p w14:paraId="5622E30D" w14:textId="3AF71F20" w:rsidR="00161D50" w:rsidRDefault="00161D50">
            <w:pPr>
              <w:pStyle w:val="ulli"/>
              <w:numPr>
                <w:ilvl w:val="0"/>
                <w:numId w:val="2"/>
              </w:numPr>
              <w:spacing w:line="40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Critical thinking in problem solving</w:t>
            </w:r>
          </w:p>
        </w:tc>
      </w:tr>
    </w:tbl>
    <w:p w14:paraId="617B0058" w14:textId="4CB22236" w:rsidR="00380A4C" w:rsidRDefault="00ED445E">
      <w:pPr>
        <w:pStyle w:val="divdocumentdivsectiontitle"/>
        <w:spacing w:before="240" w:after="200"/>
        <w:rPr>
          <w:rFonts w:ascii="Palatino Linotype" w:eastAsia="Palatino Linotype" w:hAnsi="Palatino Linotype" w:cs="Palatino Linotype"/>
          <w:b/>
          <w:bCs/>
        </w:rPr>
      </w:pPr>
      <w:r>
        <w:rPr>
          <w:rFonts w:ascii="Palatino Linotype" w:eastAsia="Palatino Linotype" w:hAnsi="Palatino Linotype" w:cs="Palatino Linotype"/>
          <w:b/>
          <w:bCs/>
        </w:rPr>
        <w:t>WORK HISTORY</w:t>
      </w:r>
    </w:p>
    <w:p w14:paraId="46C927C7" w14:textId="75FCD47F" w:rsidR="00380A4C" w:rsidRDefault="007A1140">
      <w:pPr>
        <w:pStyle w:val="divdocumentsinglecolumn"/>
        <w:spacing w:line="400" w:lineRule="atLeast"/>
        <w:rPr>
          <w:rFonts w:ascii="Palatino Linotype" w:eastAsia="Palatino Linotype" w:hAnsi="Palatino Linotype" w:cs="Palatino Linotype"/>
        </w:rPr>
      </w:pPr>
      <w:r>
        <w:rPr>
          <w:rStyle w:val="spanjobtitle"/>
          <w:rFonts w:ascii="Palatino Linotype" w:eastAsia="Palatino Linotype" w:hAnsi="Palatino Linotype" w:cs="Palatino Linotype"/>
        </w:rPr>
        <w:t>JAVA DEVELOPER</w:t>
      </w:r>
      <w:r w:rsidR="007E4658">
        <w:rPr>
          <w:rStyle w:val="span"/>
          <w:rFonts w:ascii="Palatino Linotype" w:eastAsia="Palatino Linotype" w:hAnsi="Palatino Linotype" w:cs="Palatino Linotype"/>
        </w:rPr>
        <w:t>, 0</w:t>
      </w:r>
      <w:r>
        <w:rPr>
          <w:rStyle w:val="span"/>
          <w:rFonts w:ascii="Palatino Linotype" w:eastAsia="Palatino Linotype" w:hAnsi="Palatino Linotype" w:cs="Palatino Linotype"/>
        </w:rPr>
        <w:t>6</w:t>
      </w:r>
      <w:r w:rsidR="007E4658">
        <w:rPr>
          <w:rStyle w:val="span"/>
          <w:rFonts w:ascii="Palatino Linotype" w:eastAsia="Palatino Linotype" w:hAnsi="Palatino Linotype" w:cs="Palatino Linotype"/>
        </w:rPr>
        <w:t xml:space="preserve">/2018 to </w:t>
      </w:r>
      <w:r>
        <w:rPr>
          <w:rStyle w:val="span"/>
          <w:rFonts w:ascii="Palatino Linotype" w:eastAsia="Palatino Linotype" w:hAnsi="Palatino Linotype" w:cs="Palatino Linotype"/>
        </w:rPr>
        <w:t>07/2019</w:t>
      </w:r>
      <w:r w:rsidR="007E4658">
        <w:rPr>
          <w:rStyle w:val="spanpaddedline"/>
          <w:rFonts w:ascii="Palatino Linotype" w:eastAsia="Palatino Linotype" w:hAnsi="Palatino Linotype" w:cs="Palatino Linotype"/>
        </w:rPr>
        <w:t xml:space="preserve"> </w:t>
      </w:r>
    </w:p>
    <w:p w14:paraId="2E07E824" w14:textId="422DDA5E" w:rsidR="00380A4C" w:rsidRDefault="007A1140">
      <w:pPr>
        <w:pStyle w:val="spanpaddedlineParagraph"/>
        <w:spacing w:line="400" w:lineRule="atLeast"/>
        <w:rPr>
          <w:rFonts w:ascii="Palatino Linotype" w:eastAsia="Palatino Linotype" w:hAnsi="Palatino Linotype" w:cs="Palatino Linotype"/>
        </w:rPr>
      </w:pPr>
      <w:r>
        <w:rPr>
          <w:rStyle w:val="spancompanyname"/>
          <w:rFonts w:ascii="Palatino Linotype" w:eastAsia="Palatino Linotype" w:hAnsi="Palatino Linotype" w:cs="Palatino Linotype"/>
        </w:rPr>
        <w:t>Tata Consultancy Services</w:t>
      </w:r>
      <w:r w:rsidR="007E4658">
        <w:rPr>
          <w:rStyle w:val="span"/>
          <w:rFonts w:ascii="Palatino Linotype" w:eastAsia="Palatino Linotype" w:hAnsi="Palatino Linotype" w:cs="Palatino Linotype"/>
        </w:rPr>
        <w:t xml:space="preserve"> – </w:t>
      </w:r>
      <w:r>
        <w:rPr>
          <w:rStyle w:val="span"/>
          <w:rFonts w:ascii="Palatino Linotype" w:eastAsia="Palatino Linotype" w:hAnsi="Palatino Linotype" w:cs="Palatino Linotype"/>
        </w:rPr>
        <w:t>Kolkata</w:t>
      </w:r>
      <w:r w:rsidR="007E4658">
        <w:rPr>
          <w:rStyle w:val="span"/>
          <w:rFonts w:ascii="Palatino Linotype" w:eastAsia="Palatino Linotype" w:hAnsi="Palatino Linotype" w:cs="Palatino Linotype"/>
        </w:rPr>
        <w:t xml:space="preserve">, </w:t>
      </w:r>
      <w:r>
        <w:rPr>
          <w:rStyle w:val="span"/>
          <w:rFonts w:ascii="Palatino Linotype" w:eastAsia="Palatino Linotype" w:hAnsi="Palatino Linotype" w:cs="Palatino Linotype"/>
        </w:rPr>
        <w:t>India</w:t>
      </w:r>
    </w:p>
    <w:p w14:paraId="006187AC" w14:textId="379BCCB4" w:rsidR="00380A4C" w:rsidRDefault="007E4658">
      <w:pPr>
        <w:pStyle w:val="p"/>
        <w:spacing w:line="400" w:lineRule="atLeast"/>
        <w:rPr>
          <w:rStyle w:val="span"/>
          <w:rFonts w:ascii="Palatino Linotype" w:eastAsia="Palatino Linotype" w:hAnsi="Palatino Linotype" w:cs="Palatino Linotype"/>
        </w:rPr>
      </w:pPr>
      <w:r>
        <w:rPr>
          <w:rStyle w:val="Strong1"/>
          <w:rFonts w:ascii="Palatino Linotype" w:eastAsia="Palatino Linotype" w:hAnsi="Palatino Linotype" w:cs="Palatino Linotype"/>
          <w:b/>
          <w:bCs/>
        </w:rPr>
        <w:t xml:space="preserve">Project 1: </w:t>
      </w:r>
      <w:r w:rsidR="007A1140">
        <w:rPr>
          <w:rStyle w:val="Strong1"/>
          <w:rFonts w:ascii="Palatino Linotype" w:eastAsia="Palatino Linotype" w:hAnsi="Palatino Linotype" w:cs="Palatino Linotype"/>
          <w:b/>
          <w:bCs/>
        </w:rPr>
        <w:t>Lloyds Banking Group</w:t>
      </w:r>
    </w:p>
    <w:p w14:paraId="389E75C0" w14:textId="03128D96" w:rsidR="00380A4C" w:rsidRDefault="007E4658">
      <w:pPr>
        <w:pStyle w:val="p"/>
        <w:spacing w:line="400" w:lineRule="atLeast"/>
        <w:rPr>
          <w:rStyle w:val="span"/>
          <w:rFonts w:ascii="Palatino Linotype" w:eastAsia="Palatino Linotype" w:hAnsi="Palatino Linotype" w:cs="Palatino Linotype"/>
        </w:rPr>
      </w:pPr>
      <w:r>
        <w:rPr>
          <w:rStyle w:val="span"/>
          <w:rFonts w:ascii="Palatino Linotype" w:eastAsia="Palatino Linotype" w:hAnsi="Palatino Linotype" w:cs="Palatino Linotype"/>
        </w:rPr>
        <w:lastRenderedPageBreak/>
        <w:t xml:space="preserve">Business problem was to </w:t>
      </w:r>
      <w:r w:rsidR="007A1140">
        <w:rPr>
          <w:rStyle w:val="span"/>
          <w:rFonts w:ascii="Palatino Linotype" w:eastAsia="Palatino Linotype" w:hAnsi="Palatino Linotype" w:cs="Palatino Linotype"/>
        </w:rPr>
        <w:t>develop an application for the Banking group where customers can use the application very easily.</w:t>
      </w:r>
    </w:p>
    <w:p w14:paraId="32181D4B" w14:textId="0022CF9F" w:rsidR="00380A4C" w:rsidRDefault="007E4658">
      <w:pPr>
        <w:pStyle w:val="p"/>
        <w:spacing w:line="400" w:lineRule="atLeast"/>
        <w:rPr>
          <w:rStyle w:val="Strong1"/>
          <w:rFonts w:ascii="Palatino Linotype" w:eastAsia="Palatino Linotype" w:hAnsi="Palatino Linotype" w:cs="Palatino Linotype"/>
          <w:b/>
          <w:bCs/>
        </w:rPr>
      </w:pPr>
      <w:r>
        <w:rPr>
          <w:rStyle w:val="Strong1"/>
          <w:rFonts w:ascii="Palatino Linotype" w:eastAsia="Palatino Linotype" w:hAnsi="Palatino Linotype" w:cs="Palatino Linotype"/>
          <w:b/>
          <w:bCs/>
        </w:rPr>
        <w:t>Roles and Responsibilities</w:t>
      </w:r>
      <w:r w:rsidR="004A3394">
        <w:rPr>
          <w:rStyle w:val="Strong1"/>
          <w:rFonts w:ascii="Palatino Linotype" w:eastAsia="Palatino Linotype" w:hAnsi="Palatino Linotype" w:cs="Palatino Linotype"/>
          <w:b/>
          <w:bCs/>
        </w:rPr>
        <w:t>:</w:t>
      </w:r>
    </w:p>
    <w:p w14:paraId="5283BD29" w14:textId="1CAF548C" w:rsidR="004A3394" w:rsidRDefault="004A3394" w:rsidP="004A3394">
      <w:pPr>
        <w:pStyle w:val="p"/>
        <w:numPr>
          <w:ilvl w:val="0"/>
          <w:numId w:val="3"/>
        </w:numPr>
        <w:spacing w:line="400" w:lineRule="atLeast"/>
        <w:rPr>
          <w:rStyle w:val="span"/>
          <w:rFonts w:ascii="Palatino Linotype" w:eastAsia="Palatino Linotype" w:hAnsi="Palatino Linotype" w:cs="Palatino Linotype"/>
        </w:rPr>
      </w:pPr>
      <w:r>
        <w:rPr>
          <w:rStyle w:val="span"/>
          <w:rFonts w:ascii="Palatino Linotype" w:eastAsia="Palatino Linotype" w:hAnsi="Palatino Linotype" w:cs="Palatino Linotype"/>
        </w:rPr>
        <w:t xml:space="preserve">Retrieving data from different tables </w:t>
      </w:r>
    </w:p>
    <w:p w14:paraId="0D4B4166" w14:textId="722395DC" w:rsidR="004A3394" w:rsidRDefault="004A3394" w:rsidP="004A3394">
      <w:pPr>
        <w:pStyle w:val="p"/>
        <w:numPr>
          <w:ilvl w:val="0"/>
          <w:numId w:val="3"/>
        </w:numPr>
        <w:spacing w:line="400" w:lineRule="atLeast"/>
        <w:rPr>
          <w:rStyle w:val="span"/>
          <w:rFonts w:ascii="Palatino Linotype" w:eastAsia="Palatino Linotype" w:hAnsi="Palatino Linotype" w:cs="Palatino Linotype"/>
        </w:rPr>
      </w:pPr>
      <w:r>
        <w:rPr>
          <w:rStyle w:val="span"/>
          <w:rFonts w:ascii="Palatino Linotype" w:eastAsia="Palatino Linotype" w:hAnsi="Palatino Linotype" w:cs="Palatino Linotype"/>
        </w:rPr>
        <w:t xml:space="preserve">Inserting data into different tables </w:t>
      </w:r>
    </w:p>
    <w:p w14:paraId="5A3907F7" w14:textId="1046E756" w:rsidR="004A3394" w:rsidRDefault="004A3394" w:rsidP="004A3394">
      <w:pPr>
        <w:pStyle w:val="p"/>
        <w:numPr>
          <w:ilvl w:val="0"/>
          <w:numId w:val="3"/>
        </w:numPr>
        <w:spacing w:line="400" w:lineRule="atLeast"/>
        <w:rPr>
          <w:rStyle w:val="span"/>
          <w:rFonts w:ascii="Palatino Linotype" w:eastAsia="Palatino Linotype" w:hAnsi="Palatino Linotype" w:cs="Palatino Linotype"/>
        </w:rPr>
      </w:pPr>
      <w:r>
        <w:rPr>
          <w:rStyle w:val="span"/>
          <w:rFonts w:ascii="Palatino Linotype" w:eastAsia="Palatino Linotype" w:hAnsi="Palatino Linotype" w:cs="Palatino Linotype"/>
        </w:rPr>
        <w:t>Working in java and writing queries in data base.</w:t>
      </w:r>
    </w:p>
    <w:p w14:paraId="2136D120" w14:textId="39B65724" w:rsidR="004A3394" w:rsidRDefault="004A3394" w:rsidP="004A3394">
      <w:pPr>
        <w:pStyle w:val="ulli"/>
        <w:spacing w:line="400" w:lineRule="atLeast"/>
        <w:ind w:left="360"/>
        <w:rPr>
          <w:rStyle w:val="span"/>
          <w:rFonts w:ascii="Palatino Linotype" w:eastAsia="Palatino Linotype" w:hAnsi="Palatino Linotype" w:cs="Palatino Linotype"/>
        </w:rPr>
      </w:pPr>
      <w:r>
        <w:rPr>
          <w:rStyle w:val="span"/>
          <w:rFonts w:ascii="Palatino Linotype" w:eastAsia="Palatino Linotype" w:hAnsi="Palatino Linotype" w:cs="Palatino Linotype"/>
        </w:rPr>
        <w:t xml:space="preserve">      Technologies used: Java, Oracle.</w:t>
      </w:r>
    </w:p>
    <w:p w14:paraId="7A510BC2" w14:textId="63CF9C0F" w:rsidR="00380A4C" w:rsidRDefault="004A3394" w:rsidP="004A3394">
      <w:pPr>
        <w:pStyle w:val="ulli"/>
        <w:spacing w:line="400" w:lineRule="atLeast"/>
        <w:ind w:left="360"/>
        <w:rPr>
          <w:rStyle w:val="span"/>
          <w:rFonts w:ascii="Palatino Linotype" w:eastAsia="Palatino Linotype" w:hAnsi="Palatino Linotype" w:cs="Palatino Linotype"/>
        </w:rPr>
      </w:pPr>
      <w:r>
        <w:rPr>
          <w:rStyle w:val="Strong1"/>
          <w:rFonts w:ascii="Palatino Linotype" w:eastAsia="Palatino Linotype" w:hAnsi="Palatino Linotype" w:cs="Palatino Linotype"/>
          <w:b/>
          <w:bCs/>
        </w:rPr>
        <w:t xml:space="preserve">      </w:t>
      </w:r>
      <w:r w:rsidR="007E4658">
        <w:rPr>
          <w:rStyle w:val="Strong1"/>
          <w:rFonts w:ascii="Palatino Linotype" w:eastAsia="Palatino Linotype" w:hAnsi="Palatino Linotype" w:cs="Palatino Linotype"/>
          <w:b/>
          <w:bCs/>
        </w:rPr>
        <w:t>Tools:</w:t>
      </w:r>
      <w:r w:rsidR="007E4658">
        <w:rPr>
          <w:rStyle w:val="span"/>
          <w:rFonts w:ascii="Palatino Linotype" w:eastAsia="Palatino Linotype" w:hAnsi="Palatino Linotype" w:cs="Palatino Linotype"/>
        </w:rPr>
        <w:t xml:space="preserve"> </w:t>
      </w:r>
      <w:r>
        <w:rPr>
          <w:rStyle w:val="span"/>
          <w:rFonts w:ascii="Palatino Linotype" w:eastAsia="Palatino Linotype" w:hAnsi="Palatino Linotype" w:cs="Palatino Linotype"/>
        </w:rPr>
        <w:t>Eclipse</w:t>
      </w:r>
    </w:p>
    <w:p w14:paraId="377FC6C7" w14:textId="77777777" w:rsidR="007E4658" w:rsidRDefault="007E4658">
      <w:pPr>
        <w:pStyle w:val="p"/>
        <w:spacing w:line="400" w:lineRule="atLeast"/>
        <w:rPr>
          <w:rStyle w:val="Strong1"/>
          <w:rFonts w:ascii="Palatino Linotype" w:eastAsia="Palatino Linotype" w:hAnsi="Palatino Linotype" w:cs="Palatino Linotype"/>
          <w:b/>
          <w:bCs/>
        </w:rPr>
      </w:pPr>
    </w:p>
    <w:p w14:paraId="1DF43937" w14:textId="75A16992" w:rsidR="00380A4C" w:rsidRDefault="00ED445E">
      <w:pPr>
        <w:pStyle w:val="divdocumentdivsectiontitle"/>
        <w:spacing w:before="240" w:after="200"/>
        <w:rPr>
          <w:rFonts w:ascii="Palatino Linotype" w:eastAsia="Palatino Linotype" w:hAnsi="Palatino Linotype" w:cs="Palatino Linotype"/>
          <w:b/>
          <w:bCs/>
        </w:rPr>
      </w:pPr>
      <w:r>
        <w:rPr>
          <w:rFonts w:ascii="Palatino Linotype" w:eastAsia="Palatino Linotype" w:hAnsi="Palatino Linotype" w:cs="Palatino Linotype"/>
          <w:b/>
          <w:bCs/>
        </w:rPr>
        <w:t>EDUCATION</w:t>
      </w:r>
    </w:p>
    <w:p w14:paraId="3D43B06C" w14:textId="02DD97BE" w:rsidR="00380A4C" w:rsidRDefault="00DE6788">
      <w:pPr>
        <w:pStyle w:val="divdocumentsinglecolumn"/>
        <w:spacing w:line="400" w:lineRule="atLeast"/>
        <w:rPr>
          <w:rFonts w:ascii="Palatino Linotype" w:eastAsia="Palatino Linotype" w:hAnsi="Palatino Linotype" w:cs="Palatino Linotype"/>
        </w:rPr>
      </w:pPr>
      <w:r>
        <w:rPr>
          <w:rStyle w:val="spandegree"/>
          <w:rFonts w:ascii="Palatino Linotype" w:eastAsia="Palatino Linotype" w:hAnsi="Palatino Linotype" w:cs="Palatino Linotype"/>
        </w:rPr>
        <w:t>Bachelor of Technology</w:t>
      </w:r>
      <w:r w:rsidR="007E4658">
        <w:rPr>
          <w:rStyle w:val="span"/>
          <w:rFonts w:ascii="Palatino Linotype" w:eastAsia="Palatino Linotype" w:hAnsi="Palatino Linotype" w:cs="Palatino Linotype"/>
        </w:rPr>
        <w:t>:</w:t>
      </w:r>
      <w:r w:rsidR="004A3394">
        <w:rPr>
          <w:rStyle w:val="span"/>
          <w:rFonts w:ascii="Palatino Linotype" w:eastAsia="Palatino Linotype" w:hAnsi="Palatino Linotype" w:cs="Palatino Linotype"/>
        </w:rPr>
        <w:t xml:space="preserve"> Information Technology</w:t>
      </w:r>
      <w:r w:rsidR="007E4658">
        <w:rPr>
          <w:rStyle w:val="singlecolumnspanpaddedlinenth-child1"/>
          <w:rFonts w:ascii="Palatino Linotype" w:eastAsia="Palatino Linotype" w:hAnsi="Palatino Linotype" w:cs="Palatino Linotype"/>
        </w:rPr>
        <w:t xml:space="preserve"> </w:t>
      </w:r>
    </w:p>
    <w:p w14:paraId="68D3F6F9" w14:textId="11C01BEC" w:rsidR="00380A4C" w:rsidRDefault="004A3394">
      <w:pPr>
        <w:pStyle w:val="spanpaddedlineParagraph"/>
        <w:spacing w:line="400" w:lineRule="atLeast"/>
        <w:rPr>
          <w:rFonts w:ascii="Palatino Linotype" w:eastAsia="Palatino Linotype" w:hAnsi="Palatino Linotype" w:cs="Palatino Linotype"/>
        </w:rPr>
      </w:pPr>
      <w:r>
        <w:rPr>
          <w:rStyle w:val="spancompanyname"/>
          <w:rFonts w:ascii="Palatino Linotype" w:eastAsia="Palatino Linotype" w:hAnsi="Palatino Linotype" w:cs="Palatino Linotype"/>
        </w:rPr>
        <w:t>PVP SIDDHARTHA INSTITUTE OF TECHNOLGY- Vijayawada, Andhra</w:t>
      </w:r>
      <w:r w:rsidR="005A1E71">
        <w:rPr>
          <w:rStyle w:val="spancompanyname"/>
          <w:rFonts w:ascii="Palatino Linotype" w:eastAsia="Palatino Linotype" w:hAnsi="Palatino Linotype" w:cs="Palatino Linotype"/>
        </w:rPr>
        <w:t xml:space="preserve"> Pradesh</w:t>
      </w:r>
      <w:r>
        <w:rPr>
          <w:rStyle w:val="spancompanyname"/>
          <w:rFonts w:ascii="Palatino Linotype" w:eastAsia="Palatino Linotype" w:hAnsi="Palatino Linotype" w:cs="Palatino Linotype"/>
        </w:rPr>
        <w:t>,</w:t>
      </w:r>
      <w:bookmarkStart w:id="0" w:name="_GoBack"/>
      <w:bookmarkEnd w:id="0"/>
      <w:r>
        <w:rPr>
          <w:rStyle w:val="spancompanyname"/>
          <w:rFonts w:ascii="Palatino Linotype" w:eastAsia="Palatino Linotype" w:hAnsi="Palatino Linotype" w:cs="Palatino Linotype"/>
        </w:rPr>
        <w:t xml:space="preserve"> INDIA</w:t>
      </w:r>
    </w:p>
    <w:sectPr w:rsidR="00380A4C">
      <w:pgSz w:w="12240" w:h="15840"/>
      <w:pgMar w:top="240" w:right="600" w:bottom="24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4864BF87-BD03-4571-AB67-FDAA66B15354}"/>
    <w:embedBold r:id="rId2" w:fontKey="{DCBA45D4-17F2-4D54-8FF7-AE62494D3799}"/>
  </w:font>
  <w:font w:name="Calibri Light">
    <w:panose1 w:val="020F0302020204030204"/>
    <w:charset w:val="00"/>
    <w:family w:val="swiss"/>
    <w:pitch w:val="variable"/>
    <w:sig w:usb0="E0002AFF" w:usb1="C000247B" w:usb2="00000009" w:usb3="00000000" w:csb0="000001FF" w:csb1="00000000"/>
    <w:embedRegular r:id="rId3" w:fontKey="{597A15F2-BA72-4771-A260-201CB6782B23}"/>
  </w:font>
  <w:font w:name="Calibri">
    <w:panose1 w:val="020F0502020204030204"/>
    <w:charset w:val="00"/>
    <w:family w:val="swiss"/>
    <w:pitch w:val="variable"/>
    <w:sig w:usb0="E4002EFF" w:usb1="C000247B" w:usb2="00000009" w:usb3="00000000" w:csb0="000001FF" w:csb1="00000000"/>
    <w:embedRegular r:id="rId4" w:fontKey="{A963E009-AED8-413D-9B8C-2FFD0A5C809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629A2924">
      <w:start w:val="1"/>
      <w:numFmt w:val="bullet"/>
      <w:lvlText w:val=""/>
      <w:lvlJc w:val="left"/>
      <w:pPr>
        <w:ind w:left="720" w:hanging="360"/>
      </w:pPr>
      <w:rPr>
        <w:rFonts w:ascii="Symbol" w:hAnsi="Symbol"/>
      </w:rPr>
    </w:lvl>
    <w:lvl w:ilvl="1" w:tplc="9CDAEE5A">
      <w:start w:val="1"/>
      <w:numFmt w:val="bullet"/>
      <w:lvlText w:val="o"/>
      <w:lvlJc w:val="left"/>
      <w:pPr>
        <w:tabs>
          <w:tab w:val="num" w:pos="1440"/>
        </w:tabs>
        <w:ind w:left="1440" w:hanging="360"/>
      </w:pPr>
      <w:rPr>
        <w:rFonts w:ascii="Courier New" w:hAnsi="Courier New"/>
      </w:rPr>
    </w:lvl>
    <w:lvl w:ilvl="2" w:tplc="A7808094">
      <w:start w:val="1"/>
      <w:numFmt w:val="bullet"/>
      <w:lvlText w:val=""/>
      <w:lvlJc w:val="left"/>
      <w:pPr>
        <w:tabs>
          <w:tab w:val="num" w:pos="2160"/>
        </w:tabs>
        <w:ind w:left="2160" w:hanging="360"/>
      </w:pPr>
      <w:rPr>
        <w:rFonts w:ascii="Wingdings" w:hAnsi="Wingdings"/>
      </w:rPr>
    </w:lvl>
    <w:lvl w:ilvl="3" w:tplc="44189C20">
      <w:start w:val="1"/>
      <w:numFmt w:val="bullet"/>
      <w:lvlText w:val=""/>
      <w:lvlJc w:val="left"/>
      <w:pPr>
        <w:tabs>
          <w:tab w:val="num" w:pos="2880"/>
        </w:tabs>
        <w:ind w:left="2880" w:hanging="360"/>
      </w:pPr>
      <w:rPr>
        <w:rFonts w:ascii="Symbol" w:hAnsi="Symbol"/>
      </w:rPr>
    </w:lvl>
    <w:lvl w:ilvl="4" w:tplc="00E82030">
      <w:start w:val="1"/>
      <w:numFmt w:val="bullet"/>
      <w:lvlText w:val="o"/>
      <w:lvlJc w:val="left"/>
      <w:pPr>
        <w:tabs>
          <w:tab w:val="num" w:pos="3600"/>
        </w:tabs>
        <w:ind w:left="3600" w:hanging="360"/>
      </w:pPr>
      <w:rPr>
        <w:rFonts w:ascii="Courier New" w:hAnsi="Courier New"/>
      </w:rPr>
    </w:lvl>
    <w:lvl w:ilvl="5" w:tplc="51965F3E">
      <w:start w:val="1"/>
      <w:numFmt w:val="bullet"/>
      <w:lvlText w:val=""/>
      <w:lvlJc w:val="left"/>
      <w:pPr>
        <w:tabs>
          <w:tab w:val="num" w:pos="4320"/>
        </w:tabs>
        <w:ind w:left="4320" w:hanging="360"/>
      </w:pPr>
      <w:rPr>
        <w:rFonts w:ascii="Wingdings" w:hAnsi="Wingdings"/>
      </w:rPr>
    </w:lvl>
    <w:lvl w:ilvl="6" w:tplc="42B6AD42">
      <w:start w:val="1"/>
      <w:numFmt w:val="bullet"/>
      <w:lvlText w:val=""/>
      <w:lvlJc w:val="left"/>
      <w:pPr>
        <w:tabs>
          <w:tab w:val="num" w:pos="5040"/>
        </w:tabs>
        <w:ind w:left="5040" w:hanging="360"/>
      </w:pPr>
      <w:rPr>
        <w:rFonts w:ascii="Symbol" w:hAnsi="Symbol"/>
      </w:rPr>
    </w:lvl>
    <w:lvl w:ilvl="7" w:tplc="5E7AE756">
      <w:start w:val="1"/>
      <w:numFmt w:val="bullet"/>
      <w:lvlText w:val="o"/>
      <w:lvlJc w:val="left"/>
      <w:pPr>
        <w:tabs>
          <w:tab w:val="num" w:pos="5760"/>
        </w:tabs>
        <w:ind w:left="5760" w:hanging="360"/>
      </w:pPr>
      <w:rPr>
        <w:rFonts w:ascii="Courier New" w:hAnsi="Courier New"/>
      </w:rPr>
    </w:lvl>
    <w:lvl w:ilvl="8" w:tplc="7A464D4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6A2CACD2">
      <w:start w:val="1"/>
      <w:numFmt w:val="bullet"/>
      <w:lvlText w:val=""/>
      <w:lvlJc w:val="left"/>
      <w:pPr>
        <w:ind w:left="720" w:hanging="360"/>
      </w:pPr>
      <w:rPr>
        <w:rFonts w:ascii="Symbol" w:hAnsi="Symbol"/>
      </w:rPr>
    </w:lvl>
    <w:lvl w:ilvl="1" w:tplc="991C3B3E">
      <w:start w:val="1"/>
      <w:numFmt w:val="bullet"/>
      <w:lvlText w:val="o"/>
      <w:lvlJc w:val="left"/>
      <w:pPr>
        <w:tabs>
          <w:tab w:val="num" w:pos="1440"/>
        </w:tabs>
        <w:ind w:left="1440" w:hanging="360"/>
      </w:pPr>
      <w:rPr>
        <w:rFonts w:ascii="Courier New" w:hAnsi="Courier New"/>
      </w:rPr>
    </w:lvl>
    <w:lvl w:ilvl="2" w:tplc="05BC5B56">
      <w:start w:val="1"/>
      <w:numFmt w:val="bullet"/>
      <w:lvlText w:val=""/>
      <w:lvlJc w:val="left"/>
      <w:pPr>
        <w:tabs>
          <w:tab w:val="num" w:pos="2160"/>
        </w:tabs>
        <w:ind w:left="2160" w:hanging="360"/>
      </w:pPr>
      <w:rPr>
        <w:rFonts w:ascii="Wingdings" w:hAnsi="Wingdings"/>
      </w:rPr>
    </w:lvl>
    <w:lvl w:ilvl="3" w:tplc="639E1360">
      <w:start w:val="1"/>
      <w:numFmt w:val="bullet"/>
      <w:lvlText w:val=""/>
      <w:lvlJc w:val="left"/>
      <w:pPr>
        <w:tabs>
          <w:tab w:val="num" w:pos="2880"/>
        </w:tabs>
        <w:ind w:left="2880" w:hanging="360"/>
      </w:pPr>
      <w:rPr>
        <w:rFonts w:ascii="Symbol" w:hAnsi="Symbol"/>
      </w:rPr>
    </w:lvl>
    <w:lvl w:ilvl="4" w:tplc="B3821E90">
      <w:start w:val="1"/>
      <w:numFmt w:val="bullet"/>
      <w:lvlText w:val="o"/>
      <w:lvlJc w:val="left"/>
      <w:pPr>
        <w:tabs>
          <w:tab w:val="num" w:pos="3600"/>
        </w:tabs>
        <w:ind w:left="3600" w:hanging="360"/>
      </w:pPr>
      <w:rPr>
        <w:rFonts w:ascii="Courier New" w:hAnsi="Courier New"/>
      </w:rPr>
    </w:lvl>
    <w:lvl w:ilvl="5" w:tplc="F54AC5F0">
      <w:start w:val="1"/>
      <w:numFmt w:val="bullet"/>
      <w:lvlText w:val=""/>
      <w:lvlJc w:val="left"/>
      <w:pPr>
        <w:tabs>
          <w:tab w:val="num" w:pos="4320"/>
        </w:tabs>
        <w:ind w:left="4320" w:hanging="360"/>
      </w:pPr>
      <w:rPr>
        <w:rFonts w:ascii="Wingdings" w:hAnsi="Wingdings"/>
      </w:rPr>
    </w:lvl>
    <w:lvl w:ilvl="6" w:tplc="3468E1AE">
      <w:start w:val="1"/>
      <w:numFmt w:val="bullet"/>
      <w:lvlText w:val=""/>
      <w:lvlJc w:val="left"/>
      <w:pPr>
        <w:tabs>
          <w:tab w:val="num" w:pos="5040"/>
        </w:tabs>
        <w:ind w:left="5040" w:hanging="360"/>
      </w:pPr>
      <w:rPr>
        <w:rFonts w:ascii="Symbol" w:hAnsi="Symbol"/>
      </w:rPr>
    </w:lvl>
    <w:lvl w:ilvl="7" w:tplc="8660AF86">
      <w:start w:val="1"/>
      <w:numFmt w:val="bullet"/>
      <w:lvlText w:val="o"/>
      <w:lvlJc w:val="left"/>
      <w:pPr>
        <w:tabs>
          <w:tab w:val="num" w:pos="5760"/>
        </w:tabs>
        <w:ind w:left="5760" w:hanging="360"/>
      </w:pPr>
      <w:rPr>
        <w:rFonts w:ascii="Courier New" w:hAnsi="Courier New"/>
      </w:rPr>
    </w:lvl>
    <w:lvl w:ilvl="8" w:tplc="2A321300">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FFDE8C2C"/>
    <w:lvl w:ilvl="0" w:tplc="745C8918">
      <w:start w:val="1"/>
      <w:numFmt w:val="bullet"/>
      <w:lvlText w:val=""/>
      <w:lvlJc w:val="left"/>
      <w:pPr>
        <w:ind w:left="720" w:hanging="360"/>
      </w:pPr>
      <w:rPr>
        <w:rFonts w:ascii="Symbol" w:hAnsi="Symbol"/>
      </w:rPr>
    </w:lvl>
    <w:lvl w:ilvl="1" w:tplc="06901488">
      <w:start w:val="1"/>
      <w:numFmt w:val="bullet"/>
      <w:lvlText w:val="o"/>
      <w:lvlJc w:val="left"/>
      <w:pPr>
        <w:tabs>
          <w:tab w:val="num" w:pos="1440"/>
        </w:tabs>
        <w:ind w:left="1440" w:hanging="360"/>
      </w:pPr>
      <w:rPr>
        <w:rFonts w:ascii="Courier New" w:hAnsi="Courier New"/>
      </w:rPr>
    </w:lvl>
    <w:lvl w:ilvl="2" w:tplc="217AC2E4">
      <w:start w:val="1"/>
      <w:numFmt w:val="bullet"/>
      <w:lvlText w:val=""/>
      <w:lvlJc w:val="left"/>
      <w:pPr>
        <w:tabs>
          <w:tab w:val="num" w:pos="2160"/>
        </w:tabs>
        <w:ind w:left="2160" w:hanging="360"/>
      </w:pPr>
      <w:rPr>
        <w:rFonts w:ascii="Wingdings" w:hAnsi="Wingdings"/>
      </w:rPr>
    </w:lvl>
    <w:lvl w:ilvl="3" w:tplc="4A9EE8DA">
      <w:start w:val="1"/>
      <w:numFmt w:val="bullet"/>
      <w:lvlText w:val=""/>
      <w:lvlJc w:val="left"/>
      <w:pPr>
        <w:tabs>
          <w:tab w:val="num" w:pos="2880"/>
        </w:tabs>
        <w:ind w:left="2880" w:hanging="360"/>
      </w:pPr>
      <w:rPr>
        <w:rFonts w:ascii="Symbol" w:hAnsi="Symbol"/>
      </w:rPr>
    </w:lvl>
    <w:lvl w:ilvl="4" w:tplc="83804E70">
      <w:start w:val="1"/>
      <w:numFmt w:val="bullet"/>
      <w:lvlText w:val="o"/>
      <w:lvlJc w:val="left"/>
      <w:pPr>
        <w:tabs>
          <w:tab w:val="num" w:pos="3600"/>
        </w:tabs>
        <w:ind w:left="3600" w:hanging="360"/>
      </w:pPr>
      <w:rPr>
        <w:rFonts w:ascii="Courier New" w:hAnsi="Courier New"/>
      </w:rPr>
    </w:lvl>
    <w:lvl w:ilvl="5" w:tplc="AD9A7A3C">
      <w:start w:val="1"/>
      <w:numFmt w:val="bullet"/>
      <w:lvlText w:val=""/>
      <w:lvlJc w:val="left"/>
      <w:pPr>
        <w:tabs>
          <w:tab w:val="num" w:pos="4320"/>
        </w:tabs>
        <w:ind w:left="4320" w:hanging="360"/>
      </w:pPr>
      <w:rPr>
        <w:rFonts w:ascii="Wingdings" w:hAnsi="Wingdings"/>
      </w:rPr>
    </w:lvl>
    <w:lvl w:ilvl="6" w:tplc="F232F042">
      <w:start w:val="1"/>
      <w:numFmt w:val="bullet"/>
      <w:lvlText w:val=""/>
      <w:lvlJc w:val="left"/>
      <w:pPr>
        <w:tabs>
          <w:tab w:val="num" w:pos="5040"/>
        </w:tabs>
        <w:ind w:left="5040" w:hanging="360"/>
      </w:pPr>
      <w:rPr>
        <w:rFonts w:ascii="Symbol" w:hAnsi="Symbol"/>
      </w:rPr>
    </w:lvl>
    <w:lvl w:ilvl="7" w:tplc="C85E5068">
      <w:start w:val="1"/>
      <w:numFmt w:val="bullet"/>
      <w:lvlText w:val="o"/>
      <w:lvlJc w:val="left"/>
      <w:pPr>
        <w:tabs>
          <w:tab w:val="num" w:pos="5760"/>
        </w:tabs>
        <w:ind w:left="5760" w:hanging="360"/>
      </w:pPr>
      <w:rPr>
        <w:rFonts w:ascii="Courier New" w:hAnsi="Courier New"/>
      </w:rPr>
    </w:lvl>
    <w:lvl w:ilvl="8" w:tplc="2E68B4F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06867CE0">
      <w:start w:val="1"/>
      <w:numFmt w:val="bullet"/>
      <w:lvlText w:val=""/>
      <w:lvlJc w:val="left"/>
      <w:pPr>
        <w:ind w:left="720" w:hanging="360"/>
      </w:pPr>
      <w:rPr>
        <w:rFonts w:ascii="Symbol" w:hAnsi="Symbol"/>
      </w:rPr>
    </w:lvl>
    <w:lvl w:ilvl="1" w:tplc="35BE3B5C">
      <w:start w:val="1"/>
      <w:numFmt w:val="bullet"/>
      <w:lvlText w:val="o"/>
      <w:lvlJc w:val="left"/>
      <w:pPr>
        <w:tabs>
          <w:tab w:val="num" w:pos="1440"/>
        </w:tabs>
        <w:ind w:left="1440" w:hanging="360"/>
      </w:pPr>
      <w:rPr>
        <w:rFonts w:ascii="Courier New" w:hAnsi="Courier New"/>
      </w:rPr>
    </w:lvl>
    <w:lvl w:ilvl="2" w:tplc="C050318A">
      <w:start w:val="1"/>
      <w:numFmt w:val="bullet"/>
      <w:lvlText w:val=""/>
      <w:lvlJc w:val="left"/>
      <w:pPr>
        <w:tabs>
          <w:tab w:val="num" w:pos="2160"/>
        </w:tabs>
        <w:ind w:left="2160" w:hanging="360"/>
      </w:pPr>
      <w:rPr>
        <w:rFonts w:ascii="Wingdings" w:hAnsi="Wingdings"/>
      </w:rPr>
    </w:lvl>
    <w:lvl w:ilvl="3" w:tplc="C58ABCEA">
      <w:start w:val="1"/>
      <w:numFmt w:val="bullet"/>
      <w:lvlText w:val=""/>
      <w:lvlJc w:val="left"/>
      <w:pPr>
        <w:tabs>
          <w:tab w:val="num" w:pos="2880"/>
        </w:tabs>
        <w:ind w:left="2880" w:hanging="360"/>
      </w:pPr>
      <w:rPr>
        <w:rFonts w:ascii="Symbol" w:hAnsi="Symbol"/>
      </w:rPr>
    </w:lvl>
    <w:lvl w:ilvl="4" w:tplc="FDA06C70">
      <w:start w:val="1"/>
      <w:numFmt w:val="bullet"/>
      <w:lvlText w:val="o"/>
      <w:lvlJc w:val="left"/>
      <w:pPr>
        <w:tabs>
          <w:tab w:val="num" w:pos="3600"/>
        </w:tabs>
        <w:ind w:left="3600" w:hanging="360"/>
      </w:pPr>
      <w:rPr>
        <w:rFonts w:ascii="Courier New" w:hAnsi="Courier New"/>
      </w:rPr>
    </w:lvl>
    <w:lvl w:ilvl="5" w:tplc="62BE83B2">
      <w:start w:val="1"/>
      <w:numFmt w:val="bullet"/>
      <w:lvlText w:val=""/>
      <w:lvlJc w:val="left"/>
      <w:pPr>
        <w:tabs>
          <w:tab w:val="num" w:pos="4320"/>
        </w:tabs>
        <w:ind w:left="4320" w:hanging="360"/>
      </w:pPr>
      <w:rPr>
        <w:rFonts w:ascii="Wingdings" w:hAnsi="Wingdings"/>
      </w:rPr>
    </w:lvl>
    <w:lvl w:ilvl="6" w:tplc="CAB634E8">
      <w:start w:val="1"/>
      <w:numFmt w:val="bullet"/>
      <w:lvlText w:val=""/>
      <w:lvlJc w:val="left"/>
      <w:pPr>
        <w:tabs>
          <w:tab w:val="num" w:pos="5040"/>
        </w:tabs>
        <w:ind w:left="5040" w:hanging="360"/>
      </w:pPr>
      <w:rPr>
        <w:rFonts w:ascii="Symbol" w:hAnsi="Symbol"/>
      </w:rPr>
    </w:lvl>
    <w:lvl w:ilvl="7" w:tplc="2188AE12">
      <w:start w:val="1"/>
      <w:numFmt w:val="bullet"/>
      <w:lvlText w:val="o"/>
      <w:lvlJc w:val="left"/>
      <w:pPr>
        <w:tabs>
          <w:tab w:val="num" w:pos="5760"/>
        </w:tabs>
        <w:ind w:left="5760" w:hanging="360"/>
      </w:pPr>
      <w:rPr>
        <w:rFonts w:ascii="Courier New" w:hAnsi="Courier New"/>
      </w:rPr>
    </w:lvl>
    <w:lvl w:ilvl="8" w:tplc="73A4D35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4C303A2E">
      <w:start w:val="1"/>
      <w:numFmt w:val="bullet"/>
      <w:lvlText w:val=""/>
      <w:lvlJc w:val="left"/>
      <w:pPr>
        <w:ind w:left="720" w:hanging="360"/>
      </w:pPr>
      <w:rPr>
        <w:rFonts w:ascii="Symbol" w:hAnsi="Symbol"/>
      </w:rPr>
    </w:lvl>
    <w:lvl w:ilvl="1" w:tplc="64F8E33E">
      <w:start w:val="1"/>
      <w:numFmt w:val="bullet"/>
      <w:lvlText w:val="o"/>
      <w:lvlJc w:val="left"/>
      <w:pPr>
        <w:tabs>
          <w:tab w:val="num" w:pos="1440"/>
        </w:tabs>
        <w:ind w:left="1440" w:hanging="360"/>
      </w:pPr>
      <w:rPr>
        <w:rFonts w:ascii="Courier New" w:hAnsi="Courier New"/>
      </w:rPr>
    </w:lvl>
    <w:lvl w:ilvl="2" w:tplc="4C06D69C">
      <w:start w:val="1"/>
      <w:numFmt w:val="bullet"/>
      <w:lvlText w:val=""/>
      <w:lvlJc w:val="left"/>
      <w:pPr>
        <w:tabs>
          <w:tab w:val="num" w:pos="2160"/>
        </w:tabs>
        <w:ind w:left="2160" w:hanging="360"/>
      </w:pPr>
      <w:rPr>
        <w:rFonts w:ascii="Wingdings" w:hAnsi="Wingdings"/>
      </w:rPr>
    </w:lvl>
    <w:lvl w:ilvl="3" w:tplc="DB48041C">
      <w:start w:val="1"/>
      <w:numFmt w:val="bullet"/>
      <w:lvlText w:val=""/>
      <w:lvlJc w:val="left"/>
      <w:pPr>
        <w:tabs>
          <w:tab w:val="num" w:pos="2880"/>
        </w:tabs>
        <w:ind w:left="2880" w:hanging="360"/>
      </w:pPr>
      <w:rPr>
        <w:rFonts w:ascii="Symbol" w:hAnsi="Symbol"/>
      </w:rPr>
    </w:lvl>
    <w:lvl w:ilvl="4" w:tplc="FACAAAAA">
      <w:start w:val="1"/>
      <w:numFmt w:val="bullet"/>
      <w:lvlText w:val="o"/>
      <w:lvlJc w:val="left"/>
      <w:pPr>
        <w:tabs>
          <w:tab w:val="num" w:pos="3600"/>
        </w:tabs>
        <w:ind w:left="3600" w:hanging="360"/>
      </w:pPr>
      <w:rPr>
        <w:rFonts w:ascii="Courier New" w:hAnsi="Courier New"/>
      </w:rPr>
    </w:lvl>
    <w:lvl w:ilvl="5" w:tplc="D3F887AC">
      <w:start w:val="1"/>
      <w:numFmt w:val="bullet"/>
      <w:lvlText w:val=""/>
      <w:lvlJc w:val="left"/>
      <w:pPr>
        <w:tabs>
          <w:tab w:val="num" w:pos="4320"/>
        </w:tabs>
        <w:ind w:left="4320" w:hanging="360"/>
      </w:pPr>
      <w:rPr>
        <w:rFonts w:ascii="Wingdings" w:hAnsi="Wingdings"/>
      </w:rPr>
    </w:lvl>
    <w:lvl w:ilvl="6" w:tplc="74CAC8C6">
      <w:start w:val="1"/>
      <w:numFmt w:val="bullet"/>
      <w:lvlText w:val=""/>
      <w:lvlJc w:val="left"/>
      <w:pPr>
        <w:tabs>
          <w:tab w:val="num" w:pos="5040"/>
        </w:tabs>
        <w:ind w:left="5040" w:hanging="360"/>
      </w:pPr>
      <w:rPr>
        <w:rFonts w:ascii="Symbol" w:hAnsi="Symbol"/>
      </w:rPr>
    </w:lvl>
    <w:lvl w:ilvl="7" w:tplc="E7BA8686">
      <w:start w:val="1"/>
      <w:numFmt w:val="bullet"/>
      <w:lvlText w:val="o"/>
      <w:lvlJc w:val="left"/>
      <w:pPr>
        <w:tabs>
          <w:tab w:val="num" w:pos="5760"/>
        </w:tabs>
        <w:ind w:left="5760" w:hanging="360"/>
      </w:pPr>
      <w:rPr>
        <w:rFonts w:ascii="Courier New" w:hAnsi="Courier New"/>
      </w:rPr>
    </w:lvl>
    <w:lvl w:ilvl="8" w:tplc="44BAE0CE">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32288EFC">
      <w:start w:val="1"/>
      <w:numFmt w:val="bullet"/>
      <w:lvlText w:val=""/>
      <w:lvlJc w:val="left"/>
      <w:pPr>
        <w:ind w:left="720" w:hanging="360"/>
      </w:pPr>
      <w:rPr>
        <w:rFonts w:ascii="Symbol" w:hAnsi="Symbol"/>
      </w:rPr>
    </w:lvl>
    <w:lvl w:ilvl="1" w:tplc="F59E4EAC">
      <w:start w:val="1"/>
      <w:numFmt w:val="bullet"/>
      <w:lvlText w:val="o"/>
      <w:lvlJc w:val="left"/>
      <w:pPr>
        <w:tabs>
          <w:tab w:val="num" w:pos="1440"/>
        </w:tabs>
        <w:ind w:left="1440" w:hanging="360"/>
      </w:pPr>
      <w:rPr>
        <w:rFonts w:ascii="Courier New" w:hAnsi="Courier New"/>
      </w:rPr>
    </w:lvl>
    <w:lvl w:ilvl="2" w:tplc="71EE1E06">
      <w:start w:val="1"/>
      <w:numFmt w:val="bullet"/>
      <w:lvlText w:val=""/>
      <w:lvlJc w:val="left"/>
      <w:pPr>
        <w:tabs>
          <w:tab w:val="num" w:pos="2160"/>
        </w:tabs>
        <w:ind w:left="2160" w:hanging="360"/>
      </w:pPr>
      <w:rPr>
        <w:rFonts w:ascii="Wingdings" w:hAnsi="Wingdings"/>
      </w:rPr>
    </w:lvl>
    <w:lvl w:ilvl="3" w:tplc="1B8E8B9E">
      <w:start w:val="1"/>
      <w:numFmt w:val="bullet"/>
      <w:lvlText w:val=""/>
      <w:lvlJc w:val="left"/>
      <w:pPr>
        <w:tabs>
          <w:tab w:val="num" w:pos="2880"/>
        </w:tabs>
        <w:ind w:left="2880" w:hanging="360"/>
      </w:pPr>
      <w:rPr>
        <w:rFonts w:ascii="Symbol" w:hAnsi="Symbol"/>
      </w:rPr>
    </w:lvl>
    <w:lvl w:ilvl="4" w:tplc="A3E2A17C">
      <w:start w:val="1"/>
      <w:numFmt w:val="bullet"/>
      <w:lvlText w:val="o"/>
      <w:lvlJc w:val="left"/>
      <w:pPr>
        <w:tabs>
          <w:tab w:val="num" w:pos="3600"/>
        </w:tabs>
        <w:ind w:left="3600" w:hanging="360"/>
      </w:pPr>
      <w:rPr>
        <w:rFonts w:ascii="Courier New" w:hAnsi="Courier New"/>
      </w:rPr>
    </w:lvl>
    <w:lvl w:ilvl="5" w:tplc="86D4F0E2">
      <w:start w:val="1"/>
      <w:numFmt w:val="bullet"/>
      <w:lvlText w:val=""/>
      <w:lvlJc w:val="left"/>
      <w:pPr>
        <w:tabs>
          <w:tab w:val="num" w:pos="4320"/>
        </w:tabs>
        <w:ind w:left="4320" w:hanging="360"/>
      </w:pPr>
      <w:rPr>
        <w:rFonts w:ascii="Wingdings" w:hAnsi="Wingdings"/>
      </w:rPr>
    </w:lvl>
    <w:lvl w:ilvl="6" w:tplc="97AAE092">
      <w:start w:val="1"/>
      <w:numFmt w:val="bullet"/>
      <w:lvlText w:val=""/>
      <w:lvlJc w:val="left"/>
      <w:pPr>
        <w:tabs>
          <w:tab w:val="num" w:pos="5040"/>
        </w:tabs>
        <w:ind w:left="5040" w:hanging="360"/>
      </w:pPr>
      <w:rPr>
        <w:rFonts w:ascii="Symbol" w:hAnsi="Symbol"/>
      </w:rPr>
    </w:lvl>
    <w:lvl w:ilvl="7" w:tplc="E0C6A8FA">
      <w:start w:val="1"/>
      <w:numFmt w:val="bullet"/>
      <w:lvlText w:val="o"/>
      <w:lvlJc w:val="left"/>
      <w:pPr>
        <w:tabs>
          <w:tab w:val="num" w:pos="5760"/>
        </w:tabs>
        <w:ind w:left="5760" w:hanging="360"/>
      </w:pPr>
      <w:rPr>
        <w:rFonts w:ascii="Courier New" w:hAnsi="Courier New"/>
      </w:rPr>
    </w:lvl>
    <w:lvl w:ilvl="8" w:tplc="EDAECD6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87E4A06A">
      <w:start w:val="1"/>
      <w:numFmt w:val="bullet"/>
      <w:lvlText w:val=""/>
      <w:lvlJc w:val="left"/>
      <w:pPr>
        <w:ind w:left="720" w:hanging="360"/>
      </w:pPr>
      <w:rPr>
        <w:rFonts w:ascii="Symbol" w:hAnsi="Symbol"/>
      </w:rPr>
    </w:lvl>
    <w:lvl w:ilvl="1" w:tplc="739C9B12">
      <w:start w:val="1"/>
      <w:numFmt w:val="bullet"/>
      <w:lvlText w:val="o"/>
      <w:lvlJc w:val="left"/>
      <w:pPr>
        <w:tabs>
          <w:tab w:val="num" w:pos="1440"/>
        </w:tabs>
        <w:ind w:left="1440" w:hanging="360"/>
      </w:pPr>
      <w:rPr>
        <w:rFonts w:ascii="Courier New" w:hAnsi="Courier New"/>
      </w:rPr>
    </w:lvl>
    <w:lvl w:ilvl="2" w:tplc="7C16FA8C">
      <w:start w:val="1"/>
      <w:numFmt w:val="bullet"/>
      <w:lvlText w:val=""/>
      <w:lvlJc w:val="left"/>
      <w:pPr>
        <w:tabs>
          <w:tab w:val="num" w:pos="2160"/>
        </w:tabs>
        <w:ind w:left="2160" w:hanging="360"/>
      </w:pPr>
      <w:rPr>
        <w:rFonts w:ascii="Wingdings" w:hAnsi="Wingdings"/>
      </w:rPr>
    </w:lvl>
    <w:lvl w:ilvl="3" w:tplc="911ECD3E">
      <w:start w:val="1"/>
      <w:numFmt w:val="bullet"/>
      <w:lvlText w:val=""/>
      <w:lvlJc w:val="left"/>
      <w:pPr>
        <w:tabs>
          <w:tab w:val="num" w:pos="2880"/>
        </w:tabs>
        <w:ind w:left="2880" w:hanging="360"/>
      </w:pPr>
      <w:rPr>
        <w:rFonts w:ascii="Symbol" w:hAnsi="Symbol"/>
      </w:rPr>
    </w:lvl>
    <w:lvl w:ilvl="4" w:tplc="3BF45320">
      <w:start w:val="1"/>
      <w:numFmt w:val="bullet"/>
      <w:lvlText w:val="o"/>
      <w:lvlJc w:val="left"/>
      <w:pPr>
        <w:tabs>
          <w:tab w:val="num" w:pos="3600"/>
        </w:tabs>
        <w:ind w:left="3600" w:hanging="360"/>
      </w:pPr>
      <w:rPr>
        <w:rFonts w:ascii="Courier New" w:hAnsi="Courier New"/>
      </w:rPr>
    </w:lvl>
    <w:lvl w:ilvl="5" w:tplc="6BF8A932">
      <w:start w:val="1"/>
      <w:numFmt w:val="bullet"/>
      <w:lvlText w:val=""/>
      <w:lvlJc w:val="left"/>
      <w:pPr>
        <w:tabs>
          <w:tab w:val="num" w:pos="4320"/>
        </w:tabs>
        <w:ind w:left="4320" w:hanging="360"/>
      </w:pPr>
      <w:rPr>
        <w:rFonts w:ascii="Wingdings" w:hAnsi="Wingdings"/>
      </w:rPr>
    </w:lvl>
    <w:lvl w:ilvl="6" w:tplc="6308B826">
      <w:start w:val="1"/>
      <w:numFmt w:val="bullet"/>
      <w:lvlText w:val=""/>
      <w:lvlJc w:val="left"/>
      <w:pPr>
        <w:tabs>
          <w:tab w:val="num" w:pos="5040"/>
        </w:tabs>
        <w:ind w:left="5040" w:hanging="360"/>
      </w:pPr>
      <w:rPr>
        <w:rFonts w:ascii="Symbol" w:hAnsi="Symbol"/>
      </w:rPr>
    </w:lvl>
    <w:lvl w:ilvl="7" w:tplc="0582B1BA">
      <w:start w:val="1"/>
      <w:numFmt w:val="bullet"/>
      <w:lvlText w:val="o"/>
      <w:lvlJc w:val="left"/>
      <w:pPr>
        <w:tabs>
          <w:tab w:val="num" w:pos="5760"/>
        </w:tabs>
        <w:ind w:left="5760" w:hanging="360"/>
      </w:pPr>
      <w:rPr>
        <w:rFonts w:ascii="Courier New" w:hAnsi="Courier New"/>
      </w:rPr>
    </w:lvl>
    <w:lvl w:ilvl="8" w:tplc="D7FC7CFE">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A4C"/>
    <w:rsid w:val="00003A35"/>
    <w:rsid w:val="00067E1A"/>
    <w:rsid w:val="00131202"/>
    <w:rsid w:val="00161D50"/>
    <w:rsid w:val="002047D3"/>
    <w:rsid w:val="00233CC4"/>
    <w:rsid w:val="003008F0"/>
    <w:rsid w:val="00380A4C"/>
    <w:rsid w:val="004015A7"/>
    <w:rsid w:val="00421AB0"/>
    <w:rsid w:val="004A3394"/>
    <w:rsid w:val="005A1E71"/>
    <w:rsid w:val="006755CF"/>
    <w:rsid w:val="00781D06"/>
    <w:rsid w:val="007A1140"/>
    <w:rsid w:val="007E4658"/>
    <w:rsid w:val="007E7CC8"/>
    <w:rsid w:val="00A459CC"/>
    <w:rsid w:val="00A47901"/>
    <w:rsid w:val="00D31496"/>
    <w:rsid w:val="00D4742B"/>
    <w:rsid w:val="00DE6788"/>
    <w:rsid w:val="00ED445E"/>
    <w:rsid w:val="00FE65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F8EDA"/>
  <w15:docId w15:val="{3596B003-31CB-4603-92C0-EF544140E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400" w:lineRule="atLeast"/>
    </w:p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divname">
    <w:name w:val="div_document_div_name"/>
    <w:basedOn w:val="Normal"/>
    <w:rPr>
      <w:color w:val="000000"/>
    </w:rPr>
  </w:style>
  <w:style w:type="character" w:customStyle="1" w:styleId="span">
    <w:name w:val="span"/>
    <w:basedOn w:val="DefaultParagraphFont"/>
    <w:rPr>
      <w:sz w:val="24"/>
      <w:szCs w:val="24"/>
      <w:bdr w:val="none" w:sz="0" w:space="0" w:color="auto"/>
      <w:vertAlign w:val="baseline"/>
    </w:rPr>
  </w:style>
  <w:style w:type="paragraph" w:customStyle="1" w:styleId="divdocumentdivlowerborder">
    <w:name w:val="div_document_div_lowerborder"/>
    <w:basedOn w:val="Normal"/>
    <w:pPr>
      <w:pBdr>
        <w:top w:val="single" w:sz="24" w:space="0" w:color="000000"/>
      </w:pBdr>
      <w:spacing w:line="0" w:lineRule="atLeast"/>
    </w:pPr>
    <w:rPr>
      <w:color w:val="000000"/>
      <w:sz w:val="0"/>
      <w:szCs w:val="0"/>
    </w:rPr>
  </w:style>
  <w:style w:type="paragraph" w:customStyle="1" w:styleId="div">
    <w:name w:val="div"/>
    <w:basedOn w:val="Normal"/>
  </w:style>
  <w:style w:type="paragraph" w:customStyle="1" w:styleId="divdocumentdivSECTIONCNTC">
    <w:name w:val="div_document_div_SECTION_CNTC"/>
    <w:basedOn w:val="Normal"/>
    <w:pPr>
      <w:pBdr>
        <w:bottom w:val="none" w:sz="0" w:space="6" w:color="auto"/>
      </w:pBdr>
    </w:pPr>
  </w:style>
  <w:style w:type="paragraph" w:customStyle="1" w:styleId="divaddress">
    <w:name w:val="div_address"/>
    <w:basedOn w:val="div"/>
    <w:pPr>
      <w:spacing w:line="380" w:lineRule="atLeast"/>
      <w:jc w:val="center"/>
    </w:pPr>
    <w:rPr>
      <w:sz w:val="22"/>
      <w:szCs w:val="22"/>
    </w:rPr>
  </w:style>
  <w:style w:type="character" w:customStyle="1" w:styleId="divaddressli">
    <w:name w:val="div_address_li"/>
    <w:basedOn w:val="DefaultParagraphFont"/>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440" w:lineRule="atLeast"/>
    </w:pPr>
    <w:rPr>
      <w:color w:val="000000"/>
      <w:sz w:val="28"/>
      <w:szCs w:val="28"/>
    </w:rPr>
  </w:style>
  <w:style w:type="paragraph" w:customStyle="1" w:styleId="divdocumentsinglecolumn">
    <w:name w:val="div_document_singlecolumn"/>
    <w:basedOn w:val="Normal"/>
  </w:style>
  <w:style w:type="paragraph" w:customStyle="1" w:styleId="p">
    <w:name w:val="p"/>
    <w:basedOn w:val="Normal"/>
  </w:style>
  <w:style w:type="paragraph" w:customStyle="1" w:styleId="ulli">
    <w:name w:val="ul_li"/>
    <w:basedOn w:val="Normal"/>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sz w:val="24"/>
      <w:szCs w:val="24"/>
      <w:bdr w:val="none" w:sz="0" w:space="0" w:color="auto"/>
      <w:vertAlign w:val="baseline"/>
    </w:rPr>
  </w:style>
  <w:style w:type="character" w:customStyle="1" w:styleId="spanpaddedline">
    <w:name w:val="span_paddedline"/>
    <w:basedOn w:val="span"/>
    <w:rPr>
      <w:sz w:val="24"/>
      <w:szCs w:val="24"/>
      <w:bdr w:val="none" w:sz="0" w:space="0" w:color="auto"/>
      <w:vertAlign w:val="baseline"/>
    </w:rPr>
  </w:style>
  <w:style w:type="paragraph" w:customStyle="1" w:styleId="spanpaddedlineParagraph">
    <w:name w:val="span_paddedline Paragraph"/>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character" w:customStyle="1" w:styleId="Strong1">
    <w:name w:val="Strong1"/>
    <w:basedOn w:val="DefaultParagraphFont"/>
    <w:rPr>
      <w:sz w:val="24"/>
      <w:szCs w:val="24"/>
      <w:bdr w:val="none" w:sz="0" w:space="0" w:color="auto"/>
      <w:vertAlign w:val="baseline"/>
    </w:rPr>
  </w:style>
  <w:style w:type="character" w:customStyle="1" w:styleId="spandegree">
    <w:name w:val="span_degree"/>
    <w:basedOn w:val="span"/>
    <w:rPr>
      <w:b/>
      <w:bCs/>
      <w:sz w:val="24"/>
      <w:szCs w:val="24"/>
      <w:bdr w:val="none" w:sz="0" w:space="0" w:color="auto"/>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VISWAS REDDY KOMATIREDDY</vt:lpstr>
    </vt:vector>
  </TitlesOfParts>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VISWAS REDDY KOMATIREDDY</dc:title>
  <dc:creator>Admin</dc:creator>
  <cp:lastModifiedBy>Rahul Angalakuditi</cp:lastModifiedBy>
  <cp:revision>4</cp:revision>
  <dcterms:created xsi:type="dcterms:W3CDTF">2020-02-14T22:13:00Z</dcterms:created>
  <dcterms:modified xsi:type="dcterms:W3CDTF">2020-02-14T22:21:00Z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eDwAAB+LCAAAAAAABAAVm7dyrEoURT+IAO+CF+C9ER4yvB28//rHDRSoahBD9+m916JKME/DGI3CKAXTHEeSJETAJMrBpIgILAezHfH8uES2DJru2q4J48HGj9orUbbR8TM8RQEVzrGrZYFaD2+I7wvQMJFcm+os6nGhNT9yDZUVrCkNwD1bYCcs9aKjYQQuMrrYF6T/kb8ejBVLgHuyS2fwB3AMYj/PuiEASnrtdJfQrdp1UTX5O0GDLPSJ9gc</vt:lpwstr>
  </property>
  <property fmtid="{D5CDD505-2E9C-101B-9397-08002B2CF9AE}" pid="3" name="x1ye=1">
    <vt:lpwstr>nmVVwcs7SWTSMdLWCodRxdx2fGq0zeTAVhroYyFKslPZ3lLT1rKdkBtPln/wOxsHfn9cGEQMiqPX8UdcfZsxUQoKygRU1LhlAwDNxopWXHstiDUsTtC0KdKNGrTrA3Rx62Rtb7L6P5yCkmgTZ4NfDPTFLycZuYmJh/NOjDF2pIXSUhtAXYLLG5+od/w6euT0mRBjW0ODNFPRnq+57gLlxzcuRWwcCr3sBzFTOH5fj6UYfrnsjQk1bxjTxGnY1j6</vt:lpwstr>
  </property>
  <property fmtid="{D5CDD505-2E9C-101B-9397-08002B2CF9AE}" pid="4" name="x1ye=10">
    <vt:lpwstr>oeE2Adf8cScMJmDWw07klahdAdEjSmoqk8hUeCjTF3CwzhsBUYId5bYYMwFYxx0K56l5b+J27XBJQ87U6go0w5FAN8U3g3QkgSwQ8+U4A+G0tn6/5thGOSLlkRMp94XL2hc9NQ10jh0gVmr18Kbq4IiiERZY/JXQNQX0ioeAnxLXOpIUYCNf1mlRF6/BSjlXSyxpTwZqCTtC5g5etZM25DXcGyc+I6YdXUmOkPX+8Eyd/ymqY8xEOfpI4fzDQVd</vt:lpwstr>
  </property>
  <property fmtid="{D5CDD505-2E9C-101B-9397-08002B2CF9AE}" pid="5" name="x1ye=11">
    <vt:lpwstr>1DqFIKzOH/Hd+yYa/wJz0P92MF6PDGV3k56mx140r+0gb2vbQAYCkLALUbzBR0VoYRbiMrM+SMUzED5MSAjeEDE/SSe9LQdh4wuG8fWxs7g35UApFbR6nSB5N/9IFAFg84OLrYtbDJGhE2CO/hwkAFiZdO4W9/MuB7CuuUItdY7raqlwq31m2JR2sROcjTAZ7Kx4JgOImfulW1Sy9lSS9aGlyMQCyrEZeHMfrPrABfOxAP12qI/3c1AKrg1wMiT</vt:lpwstr>
  </property>
  <property fmtid="{D5CDD505-2E9C-101B-9397-08002B2CF9AE}" pid="6" name="x1ye=12">
    <vt:lpwstr>Abj1ks9Bx4HzqtqX5BGdTAp6dNNqJNj3/X1vOEgI/K4iiIEy2xZ/pQnAsVKlORY1EpeuiUa3CVGJFPpu4BogKJmd/ZIaAqqrb66i5KTMEV198IRgYL31F0c0zjuL00AApqzsEsoBLiQBs0Pxv84S1Blex/oIy9WvKsbtriAW9cymUEDGKEfzpUcB1kmofAgtXPvmCUB9GOdZZPOCzr/iCCqhvJo4a8XC/A0TrEsTeHt9lZv8Xrh/NG0kwh0KSSZ</vt:lpwstr>
  </property>
  <property fmtid="{D5CDD505-2E9C-101B-9397-08002B2CF9AE}" pid="7" name="x1ye=13">
    <vt:lpwstr>6M6w2/FC71GqNFpFztyuCEL20Oi6DUfHt/fhujOv9BCoRNWv/A8ifrRrcSh+ibVr9KTBo4ODdKjLizQNgQd9OJ9n8opCBdL/8YN34ylr1VP6sUjgJ3nw6Fq+oDbcVh9CDHJpiflcZCCdcGnYMd1u0CZJqx6bEt5bdjDITSMoW+YQGCOu+BYFTflkrl+fYl221K5EDmMhWAsnKq7IaFeVm+ZqJHg/i8yF+2u3qJhBUPCh8MiHDU5CEqt6xb6oFsj</vt:lpwstr>
  </property>
  <property fmtid="{D5CDD505-2E9C-101B-9397-08002B2CF9AE}" pid="8" name="x1ye=14">
    <vt:lpwstr>TNkKLgnvPzC0lg6rVcH/YBqkSIU4Em79xvCSky5v5xYN54+hH1H3rCzJDkqkx52lkJlNgnVQZ0toCNCnoRFPPy4t1A86nPf7iRTEW2cPS2CFLUK20bANpatIVcCtuWiAweEgpKtoryo1U14HMVTkVHIEvtwGn8BRYBYrtGCxyNCuZm2ZtLzU3lGghUu5PZc/545gm+1uO0VolKXhjVKir9kXXpzPqrOzYVI13y27lX8nCo5JifgJRLjVVtwehZb</vt:lpwstr>
  </property>
  <property fmtid="{D5CDD505-2E9C-101B-9397-08002B2CF9AE}" pid="9" name="x1ye=15">
    <vt:lpwstr>GXEIiielqCYHrFPkwU1A4umz4mGgTh+CCu+h3wZbB6lb3Ddm29fUvFxuZiZyZUS0w+gRaav7Ipcr0fW7s0LJ0NppI5uOPJRjPL5VKQY86Svhsz4Wfft/nLE2y1ETCdCL0YmIdk+bRX4dZGRjBaSfSvSPWzJJI2tsvOyAafgjWPvQn8S+MygP5ZC4/Sh56Z2lb8S8pfZyzp/pPj71lKNPMfj//KiRaq/sZUxo39rXOxFbaPpWRKpPh26izs7FXjJ</vt:lpwstr>
  </property>
  <property fmtid="{D5CDD505-2E9C-101B-9397-08002B2CF9AE}" pid="10" name="x1ye=16">
    <vt:lpwstr>6RKUJErN8PPE8uzPltmIMC3XJr0YJnNNGic8KWRdqN/pqMjE0A5zQOwXOV+00qEQl+YhMeaJP3MiQ/Yxlz/slkKQvb7y+vPkInOYx3+hSZXJJQY/T1eqLCJNBqxldWGVP760Y2XTzyj7PUaovb8jt1GusATwNyUf2AVhWAIcmV+4xy5mMwF4oqNFBytMHefQ52ptVLkz/lQc4WXh2FJDA3XD6sU/fmeus37fPwBSpP3h3V+sWfJz3ZYDcLygZxB</vt:lpwstr>
  </property>
  <property fmtid="{D5CDD505-2E9C-101B-9397-08002B2CF9AE}" pid="11" name="x1ye=17">
    <vt:lpwstr>qbjQc/iRSZ3dsYQtbOes5yElM4hwWRpZtYu/1ozzEsDx1aDUCGPRIBTjl2wv5r9QkmlDrP5czrcD/ttvU0n6GM1Kc83jGw3EnOX/mYP0wfw35GH/+HMPGdj5q/Pv+mPli1+pjkRLhv8BYf39RDKB+CTnYSBCnVedIM4DFNGLF4ap47Ef40Sb+xebYustkqMn+Sx+rDYVaq/+hhZO5aP20wx9hdIK/75iZoK27vPpNE7f3t8V/krAyNYnik3BLha</vt:lpwstr>
  </property>
  <property fmtid="{D5CDD505-2E9C-101B-9397-08002B2CF9AE}" pid="12" name="x1ye=18">
    <vt:lpwstr>pEmOvoWkhorwBakUA1qy5TQh7DAGxmYveS674Oe/PmILrxP5hQODDtEmgMnY8A4+4XF7JdXMFbTG2gDQeSGHJj9AVmfjdm8XhLQD+ofjWSA7sG0j2HAuGZ+I1OxOfY10SI0+kNL+NQCGNWKrHqXX2fCslhivlAl/rLY26IIAfp8Fm4ZCWxkeFxoqcoVjH6RwQ+I+z05XRfuoXt89NCafQUkQW5GUMKot9cWMsVo+W2H/HbHC8/x7zVp3So5iz+u</vt:lpwstr>
  </property>
  <property fmtid="{D5CDD505-2E9C-101B-9397-08002B2CF9AE}" pid="13" name="x1ye=19">
    <vt:lpwstr>npqroiNwOmxezBdVzVJSGvcY/NMF8FQ5eR2FnZdYCG3P4+bUYedi83YIwL8HjUCl1eYGFZcmQdGpvCvyuhPm/y0blbBt/9YHo7w1HyQKE6NZgDMjUuy8ilhLWMq8uccJq/zITTeIm0qSeZFXXXWVXfhH91CWMjYHLgLvphtjz8W44FAEjY7n3hqiPjbIrqm5+23/vCOUAjQyEnxzUMG2Q1OAjoS+zPhRqa7IF/AkI1gC0F/ZnI254m9/gTLGujw</vt:lpwstr>
  </property>
  <property fmtid="{D5CDD505-2E9C-101B-9397-08002B2CF9AE}" pid="14" name="x1ye=2">
    <vt:lpwstr>87NNDh44KKeMBsff7nkfbCyz95ZeC52jVwJyRCsf6KWRRFF3O2PjVdKZKEWYE3k9ma+Mb++OYnc5H7sA5/pOzEiDnM0lNytWThqw6pYxSXnnzDSIv2UitsoiBLJe1W3S22xdImAHwFXHTfgjtnvx492AjQYHBHU+gC73lo8zRZ34FaaRotUuJzi+aO9QliF/IIzy5sV5FZcekDDCdLxeqez763YrBHP1IR81qw61sL/ig7DlUpWOhRzcGRM7pBc</vt:lpwstr>
  </property>
  <property fmtid="{D5CDD505-2E9C-101B-9397-08002B2CF9AE}" pid="15" name="x1ye=20">
    <vt:lpwstr>lQfpy1zeT23UZW537Q1GNFXSOxpdo//TnNCHKKNabUBKDQ8xmGlF6OvPCL9LEp0PRG3U2Yyof8lR2vRZrFOXmI+1rbaZwlIuXF28g8EPu+WjwMRS7ZGfAJpgdzewtZVR1Hl01XEzLr/IPMuoIAIL4vnbfDjI8nAdBhWAxDi/ok3qZ6kZCOa/5oSU6mpmI13aTSgQxRNtayd5gILGv6X7RcTI/fluBHSC1qqdovNla9JpI0S/aPxLcmjzA8OFBBm</vt:lpwstr>
  </property>
  <property fmtid="{D5CDD505-2E9C-101B-9397-08002B2CF9AE}" pid="16" name="x1ye=21">
    <vt:lpwstr>SbSKQJ5uldQM8/97HPkZWvfsWfOt0ex5++RPUvxV2kAzCZgpEh+fXBE7XetMvpzTrqlB5Rr3dwBIZxgZlWhcudzJSR1+31VQWjjiBSiPNopHoycMiAHWJMUthyOauasu/slB9tEamJT6LAatk9NmQ2+HGrAnw+GoLXqcAdZPFsnWdeY+FiPtiEgZ/V2Njr65lWGIFGGHo1ov/ebAgGtR0du20g68EmSrw0BAkR/7tqHQV/CHDQKNI4R9xVXqMyq</vt:lpwstr>
  </property>
  <property fmtid="{D5CDD505-2E9C-101B-9397-08002B2CF9AE}" pid="17" name="x1ye=22">
    <vt:lpwstr>Vh4CpyfsHsgv+h2TVnqlfVv26l2MqIb4ChfJ8K1KXMjWrmLDCuRK04My3HkCbfNe2sYNbzTpC27zoZ0aRk/9jd/5rEtmpriqAEnYbfQnzECwbhKXLxShS3NdqGlfnInp1asgAVLD9gP7sUYTmIVYlKJne5nhOgH3qiahUNinR3nNujkTXGTqfl2Urx39+L99cfzjsJJ2hncliHW+pTd/g+T5RzuH0T+iqc+5XJAdK6nG99X8aQnwMj8YSlQeKPy</vt:lpwstr>
  </property>
  <property fmtid="{D5CDD505-2E9C-101B-9397-08002B2CF9AE}" pid="18" name="x1ye=23">
    <vt:lpwstr>15EyzUakbyzIJPIwAskRP+Ma53z1Bac4qH/Eu4VwSzTtjp1pfq9G6RRmuCasQC9QC7qILNVG9Lva+/lEbv0Ugf9vfYYUmFtw4Neh/CVxWBVBkZ0DK8TQKbIfji9mpfBd5iRRAYLEjIrKjdGco5VBeGeWpG2okwnnz1BIg1LJhs+SqENSfHqla6oGFCd6FT598eUZWfp4uU40kpuTalyB2pTPyPLf0man62AP7t6LYyLq81PlY96vYeqip9sE8QP</vt:lpwstr>
  </property>
  <property fmtid="{D5CDD505-2E9C-101B-9397-08002B2CF9AE}" pid="19" name="x1ye=24">
    <vt:lpwstr>bd2B8ntu2U2xCztO+yUd1rZySPSgAnPHcy6tyx8qX4stMqqgi/cLO1tIa+Tb4+7sDO7JsRV6MzbyWDNpSlEB0Oh4oRGw/Xx78HjaFUUQ75Zq/eRaof8exufIwYyjP+64ybwDNrmT1KY5bBdZPUdM+d8kzggCUUUwBi/vK9pxjxlU84Mp77LpIhsEpK34EpDHEG9bc+SmCp0EWpiRK7PrHV/Vt6vuCa/HRai+XsW9CL90zlUcC++pLmSja+4Xt4z</vt:lpwstr>
  </property>
  <property fmtid="{D5CDD505-2E9C-101B-9397-08002B2CF9AE}" pid="20" name="x1ye=25">
    <vt:lpwstr>fMYN4QYcEI9EGZ5zMfmU0ge4ZJHM276mTRFFe3/ww1KvFaHxBw+plTadsgw5vsOf0o1M3ipbvmjVnT3eVP+U93Lylvrn8NMoq+Ptdn0cRn3aTFCe+3deu2nfjGnSsUPGBpXf+vPG1vdqGjj0o3R1Nt+qqoLhUDyWHJwAyz7OX/xBIwSTwRAt+UureJO56Ol4z+spPzGxMMdR5+Ak8BRcUIQVT7i7qaFYO2UMaxeiPosNvzfasbUBAr+PggHu+nW</vt:lpwstr>
  </property>
  <property fmtid="{D5CDD505-2E9C-101B-9397-08002B2CF9AE}" pid="21" name="x1ye=26">
    <vt:lpwstr>dkD/Q7BOiFoowSg9944AWYGTOp56KY+5KeiN8QAF8MURnoqjawHchXCxqo/cNp60XyBGzo3C1KA1iuIPH20i+N1HGleViiY5nphiQZt0Qctkpic7bdxFGoJ1MPZPp7INhoHT2nxBgj6iU3RMwDYHujPtQnsDAyN8uojZa+pRNs4S/pu7mnJZOF7C4QBPkv7x1tYFWQPfPGVcD2MKagz//2RzaioAXrkgtA/goihm309NqeK7eDnyJqVRr3E4U5a</vt:lpwstr>
  </property>
  <property fmtid="{D5CDD505-2E9C-101B-9397-08002B2CF9AE}" pid="22" name="x1ye=27">
    <vt:lpwstr>SwQR+0fmESKw28AQ9dlY4OU1yTGou5eirH06elEgB7SDT8emFRkJjuG5nc5SkZT3YDrnW4x1ty36cPWl7zrm5YiU9v1f5TVfsWdKcLG7TYetRusbic68MiIWo6H60vjh+qEsW3ziKy6RrBTwjZTLVLjcys4hOsy9alzaA+L3MRhXl/4gIYrWnhxer7Lb0/qOriPyH8adPdvMpdpWPkKlxir/31xa/JpB8jygB9FBmM0+HQD2BvcQ9t9CHG8XUCU</vt:lpwstr>
  </property>
  <property fmtid="{D5CDD505-2E9C-101B-9397-08002B2CF9AE}" pid="23" name="x1ye=28">
    <vt:lpwstr>1Q4pnWhtnWuU2tUcarj+yMUnuBFJFYn8FoFshIfkwXO+NRZd+ddI3Om8oADWolzI8ikcDG0aNiuBYbsHctDHWf587tZ27qjadwSg9jFPN3ji2eObSroeiiCF8KDUUvxeU9lncZ8OMHq+Rbt8rKr/ycx9RG1+X5f9Chd5XyVMmjBnGjdGdNL9Wy+yKOGFEhiivd0vGvWsr+AZHFXpXg9QKbJPWbCQjt4klpWRbRZpXg7lmWpIn4qefjVRIzEOimC</vt:lpwstr>
  </property>
  <property fmtid="{D5CDD505-2E9C-101B-9397-08002B2CF9AE}" pid="24" name="x1ye=29">
    <vt:lpwstr>buORW4DrEW7Yum5f7gLaLi+BdqJpf9sa78vjpFCzxNuPq6hvAkeNfW1VZUQFR1/fSxnQWFjQNkMmtXNXPuMbQ0Nn5uc+r6YmlgctHk9GaLKmBVIGlZwsSdQfTwJd/NCNzVufiV0tgBOhk4uCdK2fS0PLaSnfgMeL97FfNX+TCyF7Srn47Gm4lHsHBqlLhiNNDM6git1xNJ5Jk/VA2fhojv7f6+2K3Z8AtCEsl02UpSR/Wv75Yl10Bb+cq0hbnAU</vt:lpwstr>
  </property>
  <property fmtid="{D5CDD505-2E9C-101B-9397-08002B2CF9AE}" pid="25" name="x1ye=3">
    <vt:lpwstr>BKNQE/h96c+cTf8SKWZp3MV/Tp7nxZ82F2u4JmNg7lYQU/O/o4mgU69Iht0Cl8v2pbFeQ7garPu1DpSR0/75xF6bs77JbnEnW+FWyLYuYTY92nYOZ2GQvx3UJUFGGJPI7kZ3dy/GsQisERmIYi83iTBLIROZEUddTdxrSVekbvU2n+eqqcAPbmebXiVshLGJmhHnqAhcuxL8FiXuyIgpSPFwjGpgG+T3szjHDRYDYfW+sU3Ejn8oLwJQ5GAYqL/</vt:lpwstr>
  </property>
  <property fmtid="{D5CDD505-2E9C-101B-9397-08002B2CF9AE}" pid="26" name="x1ye=30">
    <vt:lpwstr>fqtUVst5olUYe/OCxnAjWYsr3u8zgawKS79UuTqGRp//aRUzu3IEE5ko+NCfLl4txga1D+kA42PmXUZf9DEPrRHlXFHoPyZIpLE+acCNhqysSpUAzmlb4f7JldUt7UpUev6CZCrbR2HEy2fWHpaw0AT6JE/6h2eePLvctuqiYxDysEahzIT1VGPPN9cfI04HOPQ5z6qmEYspa+eJ+SFzujlciMhoJe85v25/bIZpbXj+4iDxhq7S+8YqiGSyA59</vt:lpwstr>
  </property>
  <property fmtid="{D5CDD505-2E9C-101B-9397-08002B2CF9AE}" pid="27" name="x1ye=31">
    <vt:lpwstr>fhaSVOYrkHI3GJrlklWDbw3Y5sFErJBw782hlU+5aRBES+3+kTwEWZXvX1tilv7MklZz8d2nLFuOqqcsgCnv/YJJaDkj3oQj3lrV1kbfvjFA3zcf6vcNpbPJx7G1nEvsIiyqdUjkgaAlTFyMffw+BheeNy493zNSbg7Iy4VEyF0AC319SEmiAJCydiIl9S7wEFWEy2CnOLWVg/6LdYopC0gU1vDhDOGHwe1mO+qn0PGE1DEuGeMbcf0AB6eAobH</vt:lpwstr>
  </property>
  <property fmtid="{D5CDD505-2E9C-101B-9397-08002B2CF9AE}" pid="28" name="x1ye=32">
    <vt:lpwstr>AWjdyQ41yalBoRuOVrxz8cACszBdg2aUcMknTDkQfQB/v68O5jUKqN7d6vEsZtjPIEbvnHadmQaW+fxqSLW2YvOcM4/4Tv7S5APBFC4hYzqAQIdgvDtYMAji0tdPU/+m6TfOR3ioG/tL4PzJf2PukYRUhSgmf/oAyHygPT4qDbNOSONzNvbVaO4HJRcAKnkTaYn0wPYaK6OHKXq2XmW3yWumtz/paxgbNIJRYis6Yfw58H4e32QFJ8P9enrg8xR</vt:lpwstr>
  </property>
  <property fmtid="{D5CDD505-2E9C-101B-9397-08002B2CF9AE}" pid="29" name="x1ye=33">
    <vt:lpwstr>hZk0l44jG2KGmt+WCUdOFh2Kxoc+a+2LekfXnhOM6CiNDq1CRhbKUeDfucown7ODncICBItsfInyAmUyLrqavv9GfedeT4xNizxp24ltZkqGzo0kCTDNw3nopU//5tfWGUpvyfCSREtjUtl9GQKO0JZADwJHhLhKFb2msDCheF7NHcx6pfxoicyyoIdY2pMzQwJz3on92o7NOAnkTUtytQBhDt/np+kLN0P6GNbe556EjRkZVR8Ni+rgqlpOpLk</vt:lpwstr>
  </property>
  <property fmtid="{D5CDD505-2E9C-101B-9397-08002B2CF9AE}" pid="30" name="x1ye=34">
    <vt:lpwstr>Iwzp7LMXlNYhpNCV/CvwwxbL1vDlWs4LpWTxk6yY4inr7xX/OHJz0rKX+/oUkJ27rI3JGQ/HndYbSrpCxuDFId2/yixg9EGfQyyKFAtRUZ8ZMNn/tbCQPvshwQPuM5Qw7taAbPtfnkayLrIJ4R4g9gH9wej1aDifwcRF9hroT9nhKyxOkIJfAmHmOcJWK4ATD2nM/iniTRxab1RTlKrR9aWS7coTD7N8SYC6GV/MIk6ozyHh95uD7y9Vup2n/Qr</vt:lpwstr>
  </property>
  <property fmtid="{D5CDD505-2E9C-101B-9397-08002B2CF9AE}" pid="31" name="x1ye=35">
    <vt:lpwstr>O6xWf4xOOctQFOsuyilbFUYHr/vFjQBaWOB6kBF6SFTaong0lKVM0BTj4kp3P4JNlorf6iNZpVK0bo9liNfDsKtA+2TZG+wBDX5WH6tg/Fx14qxcepe50GFiETRGqKZB+mz0UeDJg/yJztu53Moa0Z6zfAUb0tiSOLmjhx6/AvW3+60mCBfqFnLFf07sAVUpxqpz2rGwD+n4CT6ZstXZIjrGgaYF9aU33XZWAUFDk1NuNntqhBk+R1DRBGz2lRH</vt:lpwstr>
  </property>
  <property fmtid="{D5CDD505-2E9C-101B-9397-08002B2CF9AE}" pid="32" name="x1ye=36">
    <vt:lpwstr>ASTDNiq7GyZa7KXnvh+9SsPfKRuwne30NNP0H4/SjSnCJgyXldN4AYjU2Q2L+5ozMcgfI98JXdyCHwkX33LKqYSLNlV7BpedFUgnasGAu0Z2bPxJA8IfYiOkqY7PIuFQkMjWrc68Yv+r1Bak1Nj/w+qRYgAHM4HeQKor12/GqDgVvBBMKp7TzKixRF3IOxH1R1pS+30irvFaWf+9MJbwxj6UPwyiRzFO0HXHfqrthQRlZWNK+d/vCxheh2PGl+0</vt:lpwstr>
  </property>
  <property fmtid="{D5CDD505-2E9C-101B-9397-08002B2CF9AE}" pid="33" name="x1ye=37">
    <vt:lpwstr>MIHV92kT90RlOyOurulNJk75uPoR6SRb/9bPKvyI9mKSZ2Ok8SiMJbb5pVwY38UNzO/fUwm5uNAZDOrfmVL5p9alLo5l14UKz1vMgjmLKeSyoFylt0ZdifI9fnQvNY4O8qFBDNb5Jdmdj2pBu35PxiXyucbnbYeD09VHNQFH47eKVXswVXq5LmtfJPQHSko/0zJURIi5Ss58IdXza6NZ998e5qIji0gr2I+8BdAziWbW57T+7JpljI2UKtMLlax</vt:lpwstr>
  </property>
  <property fmtid="{D5CDD505-2E9C-101B-9397-08002B2CF9AE}" pid="34" name="x1ye=38">
    <vt:lpwstr>DUG17A/txJuH6/BqNUYbt1tYW6a9IReeRRG2im+BDLODOHMHTeSl037TcVb0ie9XCsfscXWylG5i1oYLdQ8LtW3r2HxPDqz1s7ddXz0i4FF2kGEWf6ke78qZhrTO+cQmxbsjIwZMu2hmJmtIQwO2kDtnxDcLqlzqnw+TfuqJ8K6+Dldu64M9o6kz+HtwxE90hyrMYfVsKHB8fCqIqPik0khpR+p1RS+QHDtTf8CYUQDjj7HGE1oAW1zgoYWu8s/</vt:lpwstr>
  </property>
  <property fmtid="{D5CDD505-2E9C-101B-9397-08002B2CF9AE}" pid="35" name="x1ye=39">
    <vt:lpwstr>7N78I1xy1UsEq6gPB4xZWyjqtjMWsMKf6XGrXgB6xwhLb9wkYDfA5jJY2VNvPgTsVzWfLAD5LGEJ5rjq6iHxG82H4LJoxepf1lNxtbcSRCR/zHMNt2Bn2PlXU213Al1VHCMDyjAV6hjYKI+jB69HQgJOvfeKdJjmT7HdWXMqjjNReg2zinf929yotohVtBJqjgWTkK6UWfMz1O00NywCsl4Oim/I3OY5NVb1lJT1l1jus7520zfzXrrRIGi6dmo</vt:lpwstr>
  </property>
  <property fmtid="{D5CDD505-2E9C-101B-9397-08002B2CF9AE}" pid="36" name="x1ye=4">
    <vt:lpwstr>6hTiy2Z9Y64u3siDAomBJmzCo5fOSQ3j/ngsCmxBgyul5uza0tA/43d78fHc1RjaKPuAgrmnuqmoz4NKwpVSG1H5CAzWuYhq5p9370QePygIlNeY3ZVxF39RD9mqd48Mfg4SzC/8oFNGaDYGkKqBmg8ESdlLrIUeAoTOgy0csv3sKRIS2WFyCNzaP2DiIuKpH6gf65QGiqV2FZRG6uUypz890HkvvWzIIyBEWl8zXCN4X0cabqCmmSVQcbu0skm</vt:lpwstr>
  </property>
  <property fmtid="{D5CDD505-2E9C-101B-9397-08002B2CF9AE}" pid="37" name="x1ye=40">
    <vt:lpwstr>GWTgbBDY9p5P5VV0boS+GWcYhf7+e9nOjdIBfsohz1dK7zQPzcLfEn1+thrkgabxK734Uvsfvj0SZThxBzF2XBmY0kKgj63nfvpMbj8fglhCW15yjMqUf0ayT2H+UVIBX/zipfV7wfeQTeQfMnIwNdOhzjgM/Z0rRuTAxYbBTY8VcJjW9bd2ijnv0FgHd6DjFzrUdsicMBQ4Y/xHN2KVQ7hVBZDAFs7ffjRg89nT+GagmteBt/QJWaQIwxaRvg7</vt:lpwstr>
  </property>
  <property fmtid="{D5CDD505-2E9C-101B-9397-08002B2CF9AE}" pid="38" name="x1ye=41">
    <vt:lpwstr>cRjQV/WnKckQgxOrX8fsJgzf1IrI80B6lztAe1NfUT1BW99rH7O8nd8nnDmElw9+C+fPjLMwv+ogbzNFqLuozmaujLvypdvlJYi8Wf6SmMwdCdG5s0d7q+VutdSed84YnYlqWGvbF4moSoEK1P1E4SEbivY6Gkn6PNnDxTtlYFGU3yb+gErkmeLp6+0unVePz6vYLPwNIq6jINtKD3Hc5oRliMYJ/sW8DNJkH5FaF1hFFDQainJkWVtiCZ9ao7j</vt:lpwstr>
  </property>
  <property fmtid="{D5CDD505-2E9C-101B-9397-08002B2CF9AE}" pid="39" name="x1ye=42">
    <vt:lpwstr>zY1VVDlHWiv46KmAb3IMG51UBt7UOU3TcIKwlEnNO8zUlrrPr5Ezf163RhlnmpJxrZHqPaDJoeNcv0KrBF5xxJjKA5s3Q1go/WFYyBIWhgnvcEUctS4Ggx7NdbSsvr672xT/e0udjs9lfjFIP3y1QbXS7ss57Xvv9c13+cOqrvGBxpbjslZlhHqGNZrlpoWsR/kLo/g1nijvUrKSCfoAv5fcofEaiGpU8DKLMOvwTvjFAw59cbpHsesQfanBYs6</vt:lpwstr>
  </property>
  <property fmtid="{D5CDD505-2E9C-101B-9397-08002B2CF9AE}" pid="40" name="x1ye=43">
    <vt:lpwstr>RLNc34qGaolQDbE95NqGaWoAhmVZ3jjlDruXikYnayCOACy2BAaKr4+jCBbaOKGy6WGb7cbx2V8Ef2RhbiUrDSu/Ni4AqOVPbeGesAm+ZNr5DEJiSOYgVVQZKKprT5FlHFbXivL9SEFs2E39k3lKH6Fvsm59AwpG38Xx6FBazJj8zwcBcvOeelY1aRHZu4Y7MJfGd8qGDsJ9S8AC/ITIMknajkG2EoDHWUBX/mPIlIlWqW7rr5aM7C5Xo+cckQl</vt:lpwstr>
  </property>
  <property fmtid="{D5CDD505-2E9C-101B-9397-08002B2CF9AE}" pid="41" name="x1ye=44">
    <vt:lpwstr>qddmREXZCPENbwGSubfYG7NLP/84iQTQi4c+bb2pLWBPJoS+m0/zg8UHPjYWzJRz/y3O2SbJ0rsfHzQT/yohez1zpFRRWdYDLuqstEJvae3JHoZXqMdVnxRZ8lPYG7x8uh1VAyBLRdx1hNlwZY+8y/+FTjS8qvx3mTZz4QCE/I3IUJe3Y361k54dPqBKs/HyK5Ns2FfcQah3Vv/WyQhzRGwMNf9uBro5doEzvxffIWfdu3902oLeKaI5yEgvYq+</vt:lpwstr>
  </property>
  <property fmtid="{D5CDD505-2E9C-101B-9397-08002B2CF9AE}" pid="42" name="x1ye=45">
    <vt:lpwstr>zCP2V3hHANEBBth3Kx6fndjmv70g5K37omx9/Si7Vur1ZbvlwQ4n58vcQi0aAYGyri9JaXTcXEsF+UiWTZAHJvtLIVYBgNiz+WoXPGYivUqTv1njM/d46MftuhEFsA+nxjB48keVtM2kMep08FXnJPukN+dbhoBPRX/cStkjk/3iZdm9NSW357J25XCUET0bBQJ9h0HMFNCbZLHpoYO5f2LNYsDO6Mz8M+kN+bx/xi6ky8xemgYoXo+ReQHcDDg</vt:lpwstr>
  </property>
  <property fmtid="{D5CDD505-2E9C-101B-9397-08002B2CF9AE}" pid="43" name="x1ye=46">
    <vt:lpwstr>DzlUw+YNKsMI9YH9FVHoYC9cGzvbz1BfCbVJk1B9M5SGF+Y+hNk/Km3FsGXaEFRuNsvGmvUneVLXmZsph/T/E+J/FvoYFqy+HD/6Vz7Uaemapdn/Ee9T0qIU/LTseXKp6uSEOTzf7xlkumCAujPAxOdToyfQlnhU0lKV730vJbUehXGf6cPok4t4QROfvi/8qtEcDgkoJo85Kf3uwub8AQWfJCF1omAaCwLCovNRwCF68N8pC6nqoMph46H0qig</vt:lpwstr>
  </property>
  <property fmtid="{D5CDD505-2E9C-101B-9397-08002B2CF9AE}" pid="44" name="x1ye=47">
    <vt:lpwstr>zvRVWqxPzp5zA8wKuisH8WU5kICOsFg8Pccf9F8sPvtgnbF1NqvHEc47QTSQB5XVTg/wLsIYhYZoZvmnbFjdVCpxJciMrUE0xfLuVTcc0vwSsyOQoMNc+ecE1M91nOufRWMZ0DCYclLEVVKAivP+FM22DscDpf3SHItI0hh3jYxw6as0VKCgXU/Rxz0bfKK6ukHfuHgx6ydGwndZvxicB0xmOsWy7Ooy+r3j1d0a1E6Xp3v+agQ5YTj4Hf2mcg7</vt:lpwstr>
  </property>
  <property fmtid="{D5CDD505-2E9C-101B-9397-08002B2CF9AE}" pid="45" name="x1ye=48">
    <vt:lpwstr>Djf4DkB1M0P7qr/hZZGBvJi8Ww+l7YK1OA64maTpToFwPhhq5V9oVBeUbzdODkRXDJq/lMCfW+6M64SW7APn57H8mIYllB8rIwm6bR69+WrDvQLpgXpY2P31uX5qInzN0KtBl+d14YZGypauyQRU0mAzITm3WwJ8RrRgUwa3FosHnQnvdR1U0yCGq/z5DpIAgiafHfdCb9w2smZ916Ihyjs7eLFCJuVT/t0QMBdSDbzcb3P7F79R55WSNTz0zHb</vt:lpwstr>
  </property>
  <property fmtid="{D5CDD505-2E9C-101B-9397-08002B2CF9AE}" pid="46" name="x1ye=49">
    <vt:lpwstr>bssQ72uhyoBoHzHPm3MLWVyCtregn/PdRiAf+sYHTvw7n/On9wtSrc9tji+xltz2MVK25KIh69vBEpS10Eri2PcH1qJujx4jeX2tPmoteWLPP7zIh3N6gDzdnurlADJjgJKU5Yjvl/W40rQQeGOplPtDGKjPBF7REzpuIhOlfy1mS+lR7pYaQjOwqPSLQ7naA7R2uf/fok/xND0PI+tDf/ZokK7sa656TdydwuiUkaWnA0sAGxXNS+2dW2++Ca7</vt:lpwstr>
  </property>
  <property fmtid="{D5CDD505-2E9C-101B-9397-08002B2CF9AE}" pid="47" name="x1ye=5">
    <vt:lpwstr>OewHoyUd7CnrwG3XaIhhzMw6SZw7ygkkQhHa4SgbRZifNFY/Ii88SqMAyo0I0aUsZk1fXnO2QjKzidU12vUROND1qEVav6bA6w2HTHuusHDm9Xw/xTsRO+MMHtUaa8thWkS7IA+Fmxe+zoPyNFf/LjuFFloYtIFrfgNzByhyrCZlJp/TNFXRQkfptlhwIOvc+/qhieP+2HFXRZFnyR+Vk2K0CsUCT0A3Ois8CDNUcD+VhTibz7UKSWPyhL9YV0w</vt:lpwstr>
  </property>
  <property fmtid="{D5CDD505-2E9C-101B-9397-08002B2CF9AE}" pid="48" name="x1ye=50">
    <vt:lpwstr>3lhPDdNIvKvbN6yhqrJXA1jewzKcNfChiDKo2tbV2D860Z5L+KTWVTbrGnti3S2KOMvudLLyuuojNJXn040PuG3DUOqkIVrKTtoqfcqdiSKi2ih8t9LIheidOseUV7ArSxWrepK0urJLDfjgffmBZdWFGg3Qd6Ssw473etp+KxfoA5IEjUM3r6XW+593oUJ2x7WF/IVXf9bDRar+KtuuJ66/paz2M2ZmI47E2kml6supSn25SDRQ01DEV/AtP/6</vt:lpwstr>
  </property>
  <property fmtid="{D5CDD505-2E9C-101B-9397-08002B2CF9AE}" pid="49" name="x1ye=51">
    <vt:lpwstr>dwD5bNIuTZZWa70wUhhDQbZkomJ/PW4rUz0uDAA2wI2uF/m8aIqy90bBEa9dsTIR/KjY9aeFtm4P7QVj3PLMRtLSsDdon2DS+EhZcHU8diLQNyhQVCdVU56Xr4ZYwoc4Zgh28dzDVUC+AwV89cacd6lvhhO1iV8TsSys7PKSqVegJ1lG8NBNXxrFnqEaVL90rH+kq0VlvpztzJb++6joW+XQ8neH2S6bNDGPmznaebzPPs3rBDLE4PzcIrQbtAe</vt:lpwstr>
  </property>
  <property fmtid="{D5CDD505-2E9C-101B-9397-08002B2CF9AE}" pid="50" name="x1ye=52">
    <vt:lpwstr>jG3JvD94+yCw+Au4hlXOtyH990BcSxzbsG5egBnirH9NADDUT2RfeBVE8OrJEtLKaU3kXGyNW4C8/NWxxKc8G9q3NaEyIk4W1eQRtIANmYzYvaq8SotCwD1bmTN2Ihh9W3Kj7h33v4f1vftIDK8sr6qkCRWSvbu+muUVlk2n1nteTlIdqL4FqzfD/0xuqDTKy2aYJb9M5Y9U/z2jPSqkhC0KRUCeLj+H1ddE5vgZ1JnQbOLoEevDsMNYm95//v3</vt:lpwstr>
  </property>
  <property fmtid="{D5CDD505-2E9C-101B-9397-08002B2CF9AE}" pid="51" name="x1ye=53">
    <vt:lpwstr>yAfELkgHuMMx+YAEWmA8zZiHpb5puPA/BEM6UPFbP/Qj3vSeW5YGwvrVUaf4xZJf0dEJBjaS5tcF8YB1kpTCX0IdHkWY+O7tvE0f6+BVrvtCEDjfXKL4j+zl/CLW4uug7FQrPHHIaK+y1KXTLqgU6k0ZoSP6LgoXywwSr+IsqadddfxvSFrCMI6MpI3q2wQJLHt8xI8+NKO8q/y/f72dxx0M/pvjvN3UQLb/Xmqc1wFzI50D6JiCZiVlty1j3+V</vt:lpwstr>
  </property>
  <property fmtid="{D5CDD505-2E9C-101B-9397-08002B2CF9AE}" pid="52" name="x1ye=54">
    <vt:lpwstr>fKcd/GumU3GC/m5K/6aObVXGFb9NFhoECkyGnjmmVXV9vs4ObEpU9NIXrAgJRfteU39VakpRx13AJx5FiSKAPESeaACRGxU8moboH7LAvy6xSvGo0vTdCBJEZKdJgSBkGEGjzZy3H4R73AtF/jAJqU6i+nzo1518dAzFdfgSA5yIP91DJGZRMF7A8wDMT6ykvMZZ8ZxR52J2OYL6lt11cNVwJURYQfWpVVt20imZqA01rSkn1CY65d9uA1ykMU7</vt:lpwstr>
  </property>
  <property fmtid="{D5CDD505-2E9C-101B-9397-08002B2CF9AE}" pid="53" name="x1ye=55">
    <vt:lpwstr>ycYIYw5fWv13x9SYQUH9fRtMqszFSOhGs2UCoHkxptrsdVu/OnSvkbvR0MspQAo2RYuA0Zl2MI5OV9yANwwlXyHR6olmfz4wvlsxIZiUXzod6D1+PV4armCDjivfJLlImAG9PC/w708G/vpn23GE7www13Xcr+bg5bvNVORvWfLWYAm/JrcR25KGWrgD2ikxdDx7pfQGygGVR9yedq4G8Rmxp+XYAU6EU8hJFgbJAIOSRT0KsgPQdHo3t60zHdn</vt:lpwstr>
  </property>
  <property fmtid="{D5CDD505-2E9C-101B-9397-08002B2CF9AE}" pid="54" name="x1ye=56">
    <vt:lpwstr>7gMMIxQswPeGmMzo6kaRemFprQ8CJu4pY9Upy5+CiLrrKbIVrdvuCabtk1kx/htw9FofaVrPqd7WYtngyQRxmqlf1jk9UFkgq+IUxaFH0dpOEvhhAMZcI+xpjkEz/ljneU7ibNILSTSmb83pUwryWOtAVQf/uS2kXa8uZBq+7GE51xjAm3JDXYy5r6sGozPR/QlZh5NH6Ff4SWgg+Ng9RrOxr9DAvqMcxuFP3UV6bpFMiFg0S+BnVzz2KzXJpHs</vt:lpwstr>
  </property>
  <property fmtid="{D5CDD505-2E9C-101B-9397-08002B2CF9AE}" pid="55" name="x1ye=57">
    <vt:lpwstr>fvYoVhnmdd+4Rk11QLca7MMPbhsOv/S1MKOtTWx/2KM7pjOEtpyB+T3r+VRr7RtSna+ldtb2RIf6t7CaNaJfv65A1FEXiJoxg5TLSI3Fgh03K3/xLmpaHUBep4g3d8oHFsg76oEdie2yNwbRHfoj3OqhxHhBTWfIuqVNtvEqLibd9P0kl6cO65fT7k1MEZFZu1G/tNsi/goNH+ehrxlFZOzjuR86r31oPaHEmtKtWfLbYqjfzi/hdOTDike0K78</vt:lpwstr>
  </property>
  <property fmtid="{D5CDD505-2E9C-101B-9397-08002B2CF9AE}" pid="56" name="x1ye=58">
    <vt:lpwstr>24NVNPsTwkhMB6zqgDwHR1R0H6jQI+PuiJRkwCXtdNEcglSiPj5ot/Bi125NtkydT9RXsk/M28+qEfiuPaUrP3rtB1iCH8dAG4b7B/ARzONo2zvO7moPME9CfKBduUMlZi3e8vsq4OmUNxFWTWcEeIvcb6rzvx9thxjyH8fbNih2W6WfOZoSFdI3tGbqm1J2TOvk6J8c+bk6yypKGOLkba6Xs585H/nXsr/Ryo39kIrznq8oL1zKPzcZT5vvPtq</vt:lpwstr>
  </property>
  <property fmtid="{D5CDD505-2E9C-101B-9397-08002B2CF9AE}" pid="57" name="x1ye=59">
    <vt:lpwstr>wmOukHKDHokckrAY5MF3gQREX63eHCnGDjXuWoqxLGPdWUOu4BDtT+6T45ovkkryUVUU/DqqSNvkgtEYKM/WKjOohjZ7o+Yjk18dUfwfu9bAKhm9W/o1pNe62rRSy4+oVAFH2hIxRsYFOlRu09uOiuYOM309P7yi4ywf+3k1wTWKkTKOVR/9r//0KsSyXlHPHSFE78swbg0NbLbPec21YbbR9gYNIXG+2/w3nz8sSl7uG9NW8RYl52HkXGZV9Qw</vt:lpwstr>
  </property>
  <property fmtid="{D5CDD505-2E9C-101B-9397-08002B2CF9AE}" pid="58" name="x1ye=6">
    <vt:lpwstr>nYB+XvZkGOWmCx+Lw956uBYc/5Mn5vf76YpEaI3GKVBsgYhJtY4PT9evoNTSjMkFyBXEwN4gdyFiImsyc4HwAul5FHVAjYxYXGYIheE10/lnkd8vYJiHeG3LLhJLXEY73xaNSEH7rZKo6AO7wDMTBIcfyBsGN/pX65r+aAtUGATa8U/MY8Z4Gat3XV50l1HhpKT3AYI7qNGWti1xdJB6/sxZ6jJslHCk+9lTVnoTx3h7TUDmROOO3AhCd/TxKV2</vt:lpwstr>
  </property>
  <property fmtid="{D5CDD505-2E9C-101B-9397-08002B2CF9AE}" pid="59" name="x1ye=60">
    <vt:lpwstr>7ZS5z/IF91YPcXcPSmwfntD2iaQnNACwU8A84GvTqw4XY8iu/0UIwozYcd/3748E5eHislBgmVDhcZqqqbNBA1V864Gr/PDv78w72earRVAg59Up1/oZGo/zpNglwH2P5QfPK2TXaT2FvVA9C8OclvHa/n6vGKAHHDNZ25wAZerUN7gN9HONPK+lF3aHgETbzH3rQsEDaRU8RpndVoLy0ukQ/DMpDf9kFRIPE2csgQ5FZ0sMXQmaxNaEsfjh+NH</vt:lpwstr>
  </property>
  <property fmtid="{D5CDD505-2E9C-101B-9397-08002B2CF9AE}" pid="60" name="x1ye=61">
    <vt:lpwstr>Db5YX5IAl2x8Q9UZwE3ZsaaLM3ZL7WjvhWKzVXh6SMnUF+4n471VWIOeuJLKA/+mRgjW8AYxymkTM66ldLdf1f//9D4J/HfZ4PAAA</vt:lpwstr>
  </property>
  <property fmtid="{D5CDD505-2E9C-101B-9397-08002B2CF9AE}" pid="61" name="x1ye=7">
    <vt:lpwstr>qlLmsYe7gN+/0MbnkKNmZwlQpvY8abNw7tDgLgE7JTDUdXnbQ9SB3xfynumHS7oFlH7v8FeVcf7nfJ2oRQd0eKCAdOPKKxZwFdwQnSlP0jsl510ncvs5qXHFBo04pfwb+iFzCswNu151Fjz1prrOCngVsC0izkUh/0Xd+7OhS6n/TlpPUimYHvZLyRoolw0b2hw3iIkYwRS50+ARfK23cjJc0yvj7P9gRRmPbOLtn/y3BxdTyN00bjrOPkRYc2R</vt:lpwstr>
  </property>
  <property fmtid="{D5CDD505-2E9C-101B-9397-08002B2CF9AE}" pid="62" name="x1ye=8">
    <vt:lpwstr>7GjZ0/DYrSgmzHC6sjkwCAG/FtYWIodMj+DxScFZbgsgg25UY4RpdwgCebyaHnu1JV/L7tyU68zl37mauEyBgYxwhe4Xtk4XRlyLc5xNVINuunw7U0S27aY1FBHYOJMcu0z3gfcFJytwWN79EHyP0w1Ewp54hQ8WZAl640e2E20HdDTX5EmbTyDpAZFHBtXXFZUfufUPJ3bcK7Mh7MQa3INGKTxh2QyPFPkY4hbtGsXjctIUdFoSpV9uVbznZ0Z</vt:lpwstr>
  </property>
  <property fmtid="{D5CDD505-2E9C-101B-9397-08002B2CF9AE}" pid="63" name="x1ye=9">
    <vt:lpwstr>vwpUJ7F1+Ht+UfvNXAVzkecj72gMhZ6nNUv+9c23qMOOE76iJ0cnHf2fzglmHMYkiUjYayl/64eqaRi+VdP0vagM3xUywGH5opEMtMjipyK507pKvmp/wVQ9dVf4xMJVIgqrbZ03B+R22MQQtvNaPD7OuyU+1rWACX4M7r9ZmKTI3gXjwY86SMs09zbPH8lMPVCF0gExTaodLU0FdpotqKqc93gYyepo0B6IOEteDZKqs8d+cWHl0k3Z7m0oJTk</vt:lpwstr>
  </property>
</Properties>
</file>